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7D75C238" w14:textId="77777777" w:rsidR="00547DD9" w:rsidRPr="0039736F" w:rsidRDefault="00547DD9">
      <w:pPr>
        <w:rPr>
          <w:rFonts w:ascii="Calibri" w:hAnsi="Calibri"/>
        </w:rPr>
      </w:pPr>
      <w:bookmarkStart w:id="0" w:name="_Hlk127927918"/>
      <w:bookmarkEnd w:id="0"/>
    </w:p>
    <w:p w14:paraId="29A8E298" w14:textId="77777777" w:rsidR="00547DD9" w:rsidRPr="0039736F" w:rsidRDefault="00547DD9">
      <w:pPr>
        <w:rPr>
          <w:rFonts w:ascii="Calibri" w:hAnsi="Calibri"/>
        </w:rPr>
      </w:pPr>
    </w:p>
    <w:p w14:paraId="4F09AB9F" w14:textId="77777777" w:rsidR="00547DD9" w:rsidRPr="0039736F" w:rsidRDefault="00547DD9">
      <w:pPr>
        <w:rPr>
          <w:rFonts w:ascii="Calibri" w:hAnsi="Calibri"/>
        </w:rPr>
      </w:pPr>
    </w:p>
    <w:p w14:paraId="4109DAC3" w14:textId="77777777" w:rsidR="00547DD9" w:rsidRPr="0039736F" w:rsidRDefault="00547DD9">
      <w:pPr>
        <w:rPr>
          <w:rFonts w:ascii="Calibri" w:hAnsi="Calibri"/>
        </w:rPr>
      </w:pPr>
    </w:p>
    <w:p w14:paraId="321A492D" w14:textId="77777777" w:rsidR="00547DD9" w:rsidRPr="0039736F" w:rsidRDefault="00547DD9">
      <w:pPr>
        <w:rPr>
          <w:rFonts w:ascii="Calibri" w:hAnsi="Calibri"/>
        </w:rPr>
      </w:pPr>
    </w:p>
    <w:p w14:paraId="35761120" w14:textId="77777777" w:rsidR="00547DD9" w:rsidRPr="0039736F" w:rsidRDefault="00547DD9">
      <w:pPr>
        <w:rPr>
          <w:rFonts w:ascii="Calibri" w:hAnsi="Calibri"/>
        </w:rPr>
      </w:pPr>
    </w:p>
    <w:p w14:paraId="0D7BC0EF" w14:textId="77777777" w:rsidR="00547DD9" w:rsidRPr="0039736F" w:rsidRDefault="00547DD9">
      <w:pPr>
        <w:rPr>
          <w:rFonts w:ascii="Calibri" w:hAnsi="Calibri"/>
        </w:rPr>
      </w:pPr>
    </w:p>
    <w:p w14:paraId="5FA54F2A" w14:textId="77777777" w:rsidR="00597881" w:rsidRPr="0039736F" w:rsidRDefault="00597881">
      <w:pPr>
        <w:rPr>
          <w:rFonts w:ascii="Calibri" w:hAnsi="Calibri"/>
        </w:rPr>
      </w:pPr>
    </w:p>
    <w:p w14:paraId="63DADCE4" w14:textId="77777777" w:rsidR="00597881" w:rsidRPr="0039736F" w:rsidRDefault="00597881">
      <w:pPr>
        <w:rPr>
          <w:rFonts w:ascii="Calibri" w:hAnsi="Calibri"/>
        </w:rPr>
      </w:pPr>
    </w:p>
    <w:p w14:paraId="5E59007A" w14:textId="77777777" w:rsidR="00597881" w:rsidRPr="0039736F" w:rsidRDefault="00597881">
      <w:pPr>
        <w:rPr>
          <w:rFonts w:ascii="Calibri" w:hAnsi="Calibri"/>
        </w:rPr>
      </w:pPr>
    </w:p>
    <w:p w14:paraId="17742682" w14:textId="77777777" w:rsidR="00597881" w:rsidRPr="0039736F" w:rsidRDefault="00597881">
      <w:pPr>
        <w:rPr>
          <w:rFonts w:ascii="Calibri" w:hAnsi="Calibri"/>
        </w:rPr>
      </w:pPr>
    </w:p>
    <w:p w14:paraId="5DF60910" w14:textId="77777777" w:rsidR="00597881" w:rsidRPr="0039736F" w:rsidRDefault="00597881">
      <w:pPr>
        <w:rPr>
          <w:rFonts w:ascii="Calibri" w:hAnsi="Calibri"/>
        </w:rPr>
      </w:pPr>
    </w:p>
    <w:p w14:paraId="42C6A1B9" w14:textId="77777777" w:rsidR="00547DD9" w:rsidRPr="0039736F" w:rsidRDefault="00547DD9">
      <w:pPr>
        <w:rPr>
          <w:rFonts w:ascii="Calibri" w:hAnsi="Calibri"/>
        </w:rPr>
      </w:pPr>
    </w:p>
    <w:p w14:paraId="59371A29" w14:textId="77777777" w:rsidR="001E2593" w:rsidRPr="0039736F" w:rsidRDefault="001E2593">
      <w:pPr>
        <w:rPr>
          <w:rFonts w:ascii="Calibri" w:hAnsi="Calibri"/>
        </w:rPr>
      </w:pPr>
    </w:p>
    <w:p w14:paraId="31F37C93" w14:textId="77777777" w:rsidR="00547DD9" w:rsidRPr="0039736F" w:rsidRDefault="00547DD9">
      <w:pPr>
        <w:rPr>
          <w:rFonts w:ascii="Calibri" w:hAnsi="Calibri"/>
        </w:rPr>
      </w:pPr>
    </w:p>
    <w:p w14:paraId="64FED989" w14:textId="77777777" w:rsidR="00547DD9" w:rsidRDefault="00547DD9">
      <w:pPr>
        <w:rPr>
          <w:rFonts w:ascii="Calibri" w:hAnsi="Calibri"/>
        </w:rPr>
      </w:pPr>
    </w:p>
    <w:p w14:paraId="702E06DD" w14:textId="77777777" w:rsidR="00155ECC" w:rsidRPr="0039736F" w:rsidRDefault="00155ECC">
      <w:pPr>
        <w:rPr>
          <w:rFonts w:ascii="Calibri" w:hAnsi="Calibri"/>
        </w:rPr>
      </w:pPr>
    </w:p>
    <w:p w14:paraId="1FEC3736" w14:textId="77777777" w:rsidR="00547DD9" w:rsidRPr="0039736F" w:rsidRDefault="00547DD9">
      <w:pPr>
        <w:rPr>
          <w:rFonts w:ascii="Calibri" w:hAnsi="Calibri"/>
        </w:rPr>
      </w:pPr>
    </w:p>
    <w:p w14:paraId="440ECF4F" w14:textId="0F84A6BA" w:rsidR="00547DD9" w:rsidRPr="00155ECC" w:rsidRDefault="00B7456B" w:rsidP="00155ECC">
      <w:pPr>
        <w:pStyle w:val="Ttulo7"/>
        <w:rPr>
          <w:rFonts w:ascii="Calibri" w:hAnsi="Calibri"/>
        </w:rPr>
      </w:pPr>
      <w:r w:rsidRPr="0039736F">
        <w:rPr>
          <w:rFonts w:ascii="Calibri" w:hAnsi="Calibri"/>
        </w:rPr>
        <w:t xml:space="preserve">DOCUMENTO DE </w:t>
      </w:r>
      <w:r>
        <w:rPr>
          <w:rFonts w:ascii="Calibri" w:hAnsi="Calibri"/>
        </w:rPr>
        <w:t xml:space="preserve">INSTRUCCIONES </w:t>
      </w:r>
      <w:r w:rsidR="00155ECC">
        <w:rPr>
          <w:rFonts w:ascii="Calibri" w:hAnsi="Calibri"/>
        </w:rPr>
        <w:t xml:space="preserve">PARA LA INSTALACIÓN </w:t>
      </w:r>
      <w:r w:rsidRPr="0039736F">
        <w:rPr>
          <w:rFonts w:ascii="Calibri" w:hAnsi="Calibri"/>
        </w:rPr>
        <w:t>D</w:t>
      </w:r>
      <w:r>
        <w:rPr>
          <w:rFonts w:ascii="Calibri" w:hAnsi="Calibri"/>
        </w:rPr>
        <w:t xml:space="preserve">EL </w:t>
      </w:r>
      <w:r w:rsidRPr="0039736F">
        <w:rPr>
          <w:rFonts w:ascii="Calibri" w:hAnsi="Calibri"/>
        </w:rPr>
        <w:t xml:space="preserve">SOFTWARE </w:t>
      </w:r>
      <w:r w:rsidR="00155ECC">
        <w:rPr>
          <w:rFonts w:ascii="Calibri" w:hAnsi="Calibri"/>
        </w:rPr>
        <w:t xml:space="preserve">DE </w:t>
      </w:r>
      <w:r>
        <w:rPr>
          <w:rFonts w:ascii="Calibri" w:hAnsi="Calibri"/>
        </w:rPr>
        <w:t>SISTEMA DE VENTAS</w:t>
      </w:r>
      <w:r w:rsidR="00155ECC">
        <w:rPr>
          <w:rFonts w:ascii="Calibri" w:hAnsi="Calibri"/>
        </w:rPr>
        <w:t xml:space="preserve"> </w:t>
      </w:r>
    </w:p>
    <w:p w14:paraId="0733E87D" w14:textId="6FEB7E4C" w:rsidR="002B27F7" w:rsidRPr="0039736F" w:rsidRDefault="0087458B" w:rsidP="00405FC7">
      <w:pPr>
        <w:numPr>
          <w:ilvl w:val="0"/>
          <w:numId w:val="1"/>
        </w:numPr>
        <w:jc w:val="center"/>
      </w:pPr>
      <w:r w:rsidRPr="0039736F">
        <w:t>C</w:t>
      </w:r>
      <w:r w:rsidR="002B27F7" w:rsidRPr="0039736F">
        <w:t xml:space="preserve">urso de </w:t>
      </w:r>
      <w:r w:rsidR="00042C5F">
        <w:t>Construcción</w:t>
      </w:r>
      <w:r w:rsidR="002B27F7" w:rsidRPr="0039736F">
        <w:t xml:space="preserve"> de Softwar</w:t>
      </w:r>
      <w:r w:rsidR="00627D51">
        <w:t>e</w:t>
      </w:r>
    </w:p>
    <w:p w14:paraId="191F94B1" w14:textId="77777777" w:rsidR="00CA1E1F" w:rsidRPr="0039736F" w:rsidRDefault="00CA1E1F" w:rsidP="002B27F7">
      <w:pPr>
        <w:numPr>
          <w:ilvl w:val="0"/>
          <w:numId w:val="1"/>
        </w:numPr>
        <w:jc w:val="center"/>
      </w:pPr>
    </w:p>
    <w:p w14:paraId="7C39A93B" w14:textId="77777777" w:rsidR="00627D51" w:rsidRPr="00645D1D" w:rsidRDefault="001905F6" w:rsidP="00627D51">
      <w:pPr>
        <w:jc w:val="center"/>
      </w:pPr>
      <w:r w:rsidRPr="0039736F">
        <w:t>(</w:t>
      </w:r>
      <w:bookmarkStart w:id="1" w:name="_Hlk136186395"/>
      <w:r w:rsidR="00627D51">
        <w:t>Farfán Sánchez Abraham Andrés</w:t>
      </w:r>
      <w:r w:rsidR="00627D51" w:rsidRPr="00645D1D">
        <w:t xml:space="preserve">, </w:t>
      </w:r>
      <w:bookmarkEnd w:id="1"/>
      <w:r w:rsidR="00627D51">
        <w:t>Agurto Pincay José Andrés</w:t>
      </w:r>
      <w:r w:rsidR="00627D51" w:rsidRPr="00645D1D">
        <w:t xml:space="preserve">, </w:t>
      </w:r>
    </w:p>
    <w:p w14:paraId="4B1E36F1" w14:textId="77777777" w:rsidR="00627D51" w:rsidRPr="00645D1D" w:rsidRDefault="00627D51" w:rsidP="00627D51">
      <w:pPr>
        <w:jc w:val="center"/>
      </w:pPr>
      <w:r>
        <w:t>Pincay Álvarez Pablo Salvador</w:t>
      </w:r>
      <w:r w:rsidRPr="00645D1D">
        <w:t xml:space="preserve">, </w:t>
      </w:r>
      <w:r>
        <w:t>Vivanco García Ángel Enrique</w:t>
      </w:r>
      <w:r w:rsidRPr="00645D1D">
        <w:t>)</w:t>
      </w:r>
    </w:p>
    <w:p w14:paraId="6D6AAE44" w14:textId="612E94CA" w:rsidR="001905F6" w:rsidRPr="00627D51" w:rsidRDefault="001905F6" w:rsidP="00627D51">
      <w:pPr>
        <w:jc w:val="center"/>
        <w:rPr>
          <w:u w:val="single"/>
        </w:rPr>
      </w:pPr>
    </w:p>
    <w:p w14:paraId="30AC6303" w14:textId="77777777" w:rsidR="00547DD9" w:rsidRPr="0039736F" w:rsidRDefault="00547DD9">
      <w:pPr>
        <w:rPr>
          <w:rFonts w:ascii="Calibri" w:hAnsi="Calibri"/>
        </w:rPr>
      </w:pPr>
    </w:p>
    <w:p w14:paraId="605F2AC0" w14:textId="77777777" w:rsidR="00547DD9" w:rsidRPr="0039736F" w:rsidRDefault="00547DD9">
      <w:pPr>
        <w:rPr>
          <w:rFonts w:ascii="Calibri" w:hAnsi="Calibri"/>
        </w:rPr>
      </w:pPr>
    </w:p>
    <w:p w14:paraId="3DF7FE96" w14:textId="77777777" w:rsidR="00547DD9" w:rsidRPr="0039736F" w:rsidRDefault="00547DD9">
      <w:pPr>
        <w:rPr>
          <w:rFonts w:ascii="Calibri" w:hAnsi="Calibri"/>
        </w:rPr>
      </w:pPr>
    </w:p>
    <w:p w14:paraId="6DEE9D7A" w14:textId="77777777" w:rsidR="00547DD9" w:rsidRPr="0039736F" w:rsidRDefault="00547DD9">
      <w:pPr>
        <w:rPr>
          <w:rFonts w:ascii="Calibri" w:hAnsi="Calibri"/>
        </w:rPr>
      </w:pPr>
    </w:p>
    <w:p w14:paraId="761C3B1E" w14:textId="77777777" w:rsidR="00547DD9" w:rsidRPr="0039736F" w:rsidRDefault="00547DD9">
      <w:pPr>
        <w:rPr>
          <w:rFonts w:ascii="Calibri" w:hAnsi="Calibri"/>
        </w:rPr>
      </w:pPr>
    </w:p>
    <w:p w14:paraId="3414DA05" w14:textId="77777777" w:rsidR="00547DD9" w:rsidRPr="0039736F" w:rsidRDefault="00547DD9">
      <w:pPr>
        <w:rPr>
          <w:rFonts w:ascii="Calibri" w:hAnsi="Calibri"/>
        </w:rPr>
      </w:pPr>
    </w:p>
    <w:p w14:paraId="1EFCCFDB" w14:textId="77777777" w:rsidR="00547DD9" w:rsidRPr="0039736F" w:rsidRDefault="00547DD9">
      <w:pPr>
        <w:rPr>
          <w:rFonts w:ascii="Calibri" w:hAnsi="Calibri"/>
        </w:rPr>
      </w:pPr>
    </w:p>
    <w:p w14:paraId="63BEB676" w14:textId="77777777" w:rsidR="00547DD9" w:rsidRPr="0039736F" w:rsidRDefault="00547DD9">
      <w:pPr>
        <w:rPr>
          <w:rFonts w:ascii="Calibri" w:hAnsi="Calibri"/>
        </w:rPr>
      </w:pPr>
    </w:p>
    <w:p w14:paraId="266AA5A9" w14:textId="77777777" w:rsidR="00547DD9" w:rsidRPr="0039736F" w:rsidRDefault="00547DD9">
      <w:pPr>
        <w:rPr>
          <w:rFonts w:ascii="Calibri" w:hAnsi="Calibri"/>
        </w:rPr>
      </w:pPr>
    </w:p>
    <w:p w14:paraId="6462013C" w14:textId="77777777" w:rsidR="00547DD9" w:rsidRPr="0039736F" w:rsidRDefault="00547DD9">
      <w:pPr>
        <w:rPr>
          <w:rFonts w:ascii="Calibri" w:hAnsi="Calibri"/>
        </w:rPr>
      </w:pPr>
    </w:p>
    <w:p w14:paraId="1ED64785" w14:textId="77777777" w:rsidR="00547DD9" w:rsidRPr="0039736F" w:rsidRDefault="00547DD9">
      <w:pPr>
        <w:rPr>
          <w:rFonts w:ascii="Calibri" w:hAnsi="Calibri"/>
        </w:rPr>
      </w:pPr>
    </w:p>
    <w:p w14:paraId="1D82824D" w14:textId="77777777" w:rsidR="00547DD9" w:rsidRPr="0039736F" w:rsidRDefault="00547DD9">
      <w:pPr>
        <w:rPr>
          <w:rFonts w:ascii="Calibri" w:hAnsi="Calibri"/>
        </w:rPr>
      </w:pPr>
    </w:p>
    <w:p w14:paraId="32CD744D" w14:textId="77777777" w:rsidR="00547DD9" w:rsidRPr="0039736F" w:rsidRDefault="00547DD9">
      <w:pPr>
        <w:rPr>
          <w:rFonts w:ascii="Calibri" w:hAnsi="Calibri"/>
        </w:rPr>
      </w:pPr>
    </w:p>
    <w:p w14:paraId="0EF38DE2" w14:textId="77777777" w:rsidR="00547DD9" w:rsidRPr="0039736F" w:rsidRDefault="00547DD9">
      <w:pPr>
        <w:rPr>
          <w:rFonts w:ascii="Calibri" w:hAnsi="Calibri"/>
        </w:rPr>
      </w:pPr>
    </w:p>
    <w:p w14:paraId="3096DDC3" w14:textId="77777777" w:rsidR="00547DD9" w:rsidRPr="0039736F" w:rsidRDefault="00547DD9">
      <w:pPr>
        <w:rPr>
          <w:rFonts w:ascii="Calibri" w:hAnsi="Calibri"/>
        </w:rPr>
      </w:pPr>
    </w:p>
    <w:p w14:paraId="26C64055" w14:textId="77777777" w:rsidR="00547DD9" w:rsidRPr="0039736F" w:rsidRDefault="00547DD9">
      <w:pPr>
        <w:rPr>
          <w:rFonts w:ascii="Calibri" w:hAnsi="Calibri"/>
        </w:rPr>
      </w:pPr>
    </w:p>
    <w:p w14:paraId="1E9EC317" w14:textId="77777777" w:rsidR="00547DD9" w:rsidRPr="0039736F" w:rsidRDefault="00547DD9">
      <w:pPr>
        <w:rPr>
          <w:rFonts w:ascii="Calibri" w:hAnsi="Calibri"/>
        </w:rPr>
      </w:pPr>
    </w:p>
    <w:p w14:paraId="4BAF0466" w14:textId="77777777" w:rsidR="00547DD9" w:rsidRPr="0039736F" w:rsidRDefault="00547DD9">
      <w:pPr>
        <w:rPr>
          <w:rFonts w:ascii="Calibri" w:hAnsi="Calibri"/>
        </w:rPr>
      </w:pPr>
    </w:p>
    <w:p w14:paraId="14489BFE" w14:textId="77777777" w:rsidR="00547DD9" w:rsidRPr="0039736F" w:rsidRDefault="00547DD9">
      <w:pPr>
        <w:rPr>
          <w:rFonts w:ascii="Calibri" w:hAnsi="Calibri"/>
        </w:rPr>
      </w:pPr>
    </w:p>
    <w:p w14:paraId="40951812" w14:textId="77777777" w:rsidR="00547DD9" w:rsidRPr="0039736F" w:rsidRDefault="00547DD9">
      <w:pPr>
        <w:rPr>
          <w:rFonts w:ascii="Calibri" w:hAnsi="Calibri"/>
        </w:rPr>
      </w:pPr>
    </w:p>
    <w:p w14:paraId="32C9383E" w14:textId="77777777" w:rsidR="00547DD9" w:rsidRPr="0039736F" w:rsidRDefault="00547DD9">
      <w:pPr>
        <w:rPr>
          <w:rFonts w:ascii="Calibri" w:hAnsi="Calibri"/>
        </w:rPr>
      </w:pPr>
    </w:p>
    <w:p w14:paraId="6E26D7BE" w14:textId="77777777" w:rsidR="00547DD9" w:rsidRPr="0039736F" w:rsidRDefault="00547DD9">
      <w:pPr>
        <w:rPr>
          <w:rFonts w:ascii="Calibri" w:hAnsi="Calibri"/>
        </w:rPr>
      </w:pPr>
    </w:p>
    <w:p w14:paraId="632F98B8" w14:textId="77777777" w:rsidR="00A1079C" w:rsidRPr="0039736F" w:rsidRDefault="00A1079C">
      <w:pPr>
        <w:rPr>
          <w:rFonts w:ascii="Calibri" w:hAnsi="Calibri"/>
        </w:rPr>
      </w:pPr>
    </w:p>
    <w:p w14:paraId="3402BF0F" w14:textId="77777777" w:rsidR="00A1079C" w:rsidRPr="0039736F" w:rsidRDefault="00A1079C">
      <w:pPr>
        <w:rPr>
          <w:rFonts w:ascii="Calibri" w:hAnsi="Calibri"/>
        </w:rPr>
      </w:pPr>
    </w:p>
    <w:sdt>
      <w:sdtPr>
        <w:rPr>
          <w:lang w:val="es-ES"/>
        </w:rPr>
        <w:id w:val="-1141035993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auto"/>
          <w:sz w:val="24"/>
          <w:szCs w:val="24"/>
          <w:lang w:eastAsia="ar-SA"/>
        </w:rPr>
      </w:sdtEndPr>
      <w:sdtContent>
        <w:p w14:paraId="379CC8F8" w14:textId="14759A22" w:rsidR="0085247B" w:rsidRPr="0085247B" w:rsidRDefault="0085247B" w:rsidP="0085247B">
          <w:pPr>
            <w:pStyle w:val="TtuloTDC"/>
            <w:jc w:val="center"/>
            <w:rPr>
              <w:rFonts w:ascii="Calibri" w:hAnsi="Calibri" w:cs="Calibri"/>
              <w:b/>
              <w:bCs/>
              <w:color w:val="000000" w:themeColor="text1"/>
              <w:sz w:val="40"/>
              <w:szCs w:val="40"/>
            </w:rPr>
          </w:pPr>
          <w:r w:rsidRPr="0085247B">
            <w:rPr>
              <w:rFonts w:ascii="Calibri" w:hAnsi="Calibri" w:cs="Calibri"/>
              <w:b/>
              <w:bCs/>
              <w:color w:val="000000" w:themeColor="text1"/>
              <w:sz w:val="40"/>
              <w:szCs w:val="40"/>
              <w:lang w:val="es-ES"/>
            </w:rPr>
            <w:t>Tabla de contenido</w:t>
          </w:r>
        </w:p>
        <w:p w14:paraId="5BCBAFAA" w14:textId="420ED7DD" w:rsidR="00FA24D2" w:rsidRDefault="0085247B">
          <w:pPr>
            <w:pStyle w:val="TD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s-EC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7335790" w:history="1">
            <w:r w:rsidR="00FA24D2" w:rsidRPr="00A32B3C">
              <w:rPr>
                <w:rStyle w:val="Hipervnculo"/>
                <w:rFonts w:cs="Calibri"/>
                <w:noProof/>
              </w:rPr>
              <w:t>Guía para Configurar y Ejecutar el Proyecto “Sistema de Ventas de Productos”</w:t>
            </w:r>
            <w:r w:rsidR="00FA24D2">
              <w:rPr>
                <w:noProof/>
                <w:webHidden/>
              </w:rPr>
              <w:tab/>
            </w:r>
            <w:r w:rsidR="00FA24D2">
              <w:rPr>
                <w:noProof/>
                <w:webHidden/>
              </w:rPr>
              <w:fldChar w:fldCharType="begin"/>
            </w:r>
            <w:r w:rsidR="00FA24D2">
              <w:rPr>
                <w:noProof/>
                <w:webHidden/>
              </w:rPr>
              <w:instrText xml:space="preserve"> PAGEREF _Toc187335790 \h </w:instrText>
            </w:r>
            <w:r w:rsidR="00FA24D2">
              <w:rPr>
                <w:noProof/>
                <w:webHidden/>
              </w:rPr>
            </w:r>
            <w:r w:rsidR="00FA24D2">
              <w:rPr>
                <w:noProof/>
                <w:webHidden/>
              </w:rPr>
              <w:fldChar w:fldCharType="separate"/>
            </w:r>
            <w:r w:rsidR="00FA24D2">
              <w:rPr>
                <w:noProof/>
                <w:webHidden/>
              </w:rPr>
              <w:t>3</w:t>
            </w:r>
            <w:r w:rsidR="00FA24D2">
              <w:rPr>
                <w:noProof/>
                <w:webHidden/>
              </w:rPr>
              <w:fldChar w:fldCharType="end"/>
            </w:r>
          </w:hyperlink>
        </w:p>
        <w:p w14:paraId="301EF642" w14:textId="5A6C9635" w:rsidR="00FA24D2" w:rsidRDefault="00FA24D2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s-EC"/>
              <w14:ligatures w14:val="standardContextual"/>
            </w:rPr>
          </w:pPr>
          <w:hyperlink w:anchor="_Toc187335791" w:history="1">
            <w:r w:rsidRPr="00A32B3C">
              <w:rPr>
                <w:rStyle w:val="Hipervnculo"/>
                <w:rFonts w:cs="Calibri"/>
                <w:noProof/>
              </w:rPr>
              <w:t>Instalación y Configuración del Entorno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_Toc187335791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A123A" w14:textId="5AC1BDAF" w:rsidR="00FA24D2" w:rsidRDefault="00FA24D2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eastAsia="es-EC"/>
              <w14:ligatures w14:val="standardContextual"/>
            </w:rPr>
          </w:pPr>
          <w:hyperlink w:anchor="_Toc187335792" w:history="1">
            <w:r w:rsidRPr="00A32B3C">
              <w:rPr>
                <w:rStyle w:val="Hipervnculo"/>
                <w:rFonts w:cs="Calibri"/>
                <w:noProof/>
              </w:rPr>
              <w:t>Paso 1: Instalación de SQL Server Express Edition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_Toc187335792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FA0326" w14:textId="22CAD1E6" w:rsidR="00FA24D2" w:rsidRDefault="00FA24D2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eastAsia="es-EC"/>
              <w14:ligatures w14:val="standardContextual"/>
            </w:rPr>
          </w:pPr>
          <w:hyperlink w:anchor="_Toc187335793" w:history="1">
            <w:r w:rsidRPr="00A32B3C">
              <w:rPr>
                <w:rStyle w:val="Hipervnculo"/>
                <w:rFonts w:cs="Calibri"/>
                <w:noProof/>
              </w:rPr>
              <w:t>Paso 2: Instalación de SQL Server Management Studio (SSMS)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_Toc187335793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57BEF7" w14:textId="49266119" w:rsidR="00FA24D2" w:rsidRDefault="00FA24D2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eastAsia="es-EC"/>
              <w14:ligatures w14:val="standardContextual"/>
            </w:rPr>
          </w:pPr>
          <w:hyperlink w:anchor="_Toc187335794" w:history="1">
            <w:r w:rsidRPr="00A32B3C">
              <w:rPr>
                <w:rStyle w:val="Hipervnculo"/>
                <w:rFonts w:cs="Calibri"/>
                <w:noProof/>
              </w:rPr>
              <w:t>Paso 3: Crear la Base de Datos "Sistema_Ventas"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_Toc187335794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5F4CE" w14:textId="2AB589B2" w:rsidR="00FA24D2" w:rsidRDefault="00FA24D2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s-EC"/>
              <w14:ligatures w14:val="standardContextual"/>
            </w:rPr>
          </w:pPr>
          <w:hyperlink w:anchor="_Toc187335795" w:history="1">
            <w:r w:rsidRPr="00A32B3C">
              <w:rPr>
                <w:rStyle w:val="Hipervnculo"/>
                <w:rFonts w:cs="Calibri"/>
                <w:noProof/>
              </w:rPr>
              <w:t>Abrir y Configurar el Proyecto en Visual Studio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_Toc187335795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CD4BF7" w14:textId="6EB479C2" w:rsidR="00FA24D2" w:rsidRDefault="00FA24D2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eastAsia="es-EC"/>
              <w14:ligatures w14:val="standardContextual"/>
            </w:rPr>
          </w:pPr>
          <w:hyperlink w:anchor="_Toc187335796" w:history="1">
            <w:r w:rsidRPr="00A32B3C">
              <w:rPr>
                <w:rStyle w:val="Hipervnculo"/>
                <w:rFonts w:cs="Calibri"/>
                <w:noProof/>
              </w:rPr>
              <w:t>Paso 1: Instalación de Visual Studio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_Toc187335796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E8275D" w14:textId="0425635E" w:rsidR="00FA24D2" w:rsidRDefault="00FA24D2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eastAsia="es-EC"/>
              <w14:ligatures w14:val="standardContextual"/>
            </w:rPr>
          </w:pPr>
          <w:hyperlink w:anchor="_Toc187335797" w:history="1">
            <w:r w:rsidRPr="00A32B3C">
              <w:rPr>
                <w:rStyle w:val="Hipervnculo"/>
                <w:rFonts w:cs="Calibri"/>
                <w:noProof/>
              </w:rPr>
              <w:t>Paso 2: Abrir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_Toc187335797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ACC16" w14:textId="386C6A79" w:rsidR="00FA24D2" w:rsidRDefault="00FA24D2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eastAsia="es-EC"/>
              <w14:ligatures w14:val="standardContextual"/>
            </w:rPr>
          </w:pPr>
          <w:hyperlink w:anchor="_Toc187335798" w:history="1">
            <w:r w:rsidRPr="00A32B3C">
              <w:rPr>
                <w:rStyle w:val="Hipervnculo"/>
                <w:rFonts w:cs="Calibri"/>
                <w:noProof/>
              </w:rPr>
              <w:t>Paso 3: Seleccionar el Archivo de Solución (.sln)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_Toc187335798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455C3" w14:textId="1F0188D7" w:rsidR="00FA24D2" w:rsidRDefault="00FA24D2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eastAsia="es-EC"/>
              <w14:ligatures w14:val="standardContextual"/>
            </w:rPr>
          </w:pPr>
          <w:hyperlink w:anchor="_Toc187335799" w:history="1">
            <w:r w:rsidRPr="00A32B3C">
              <w:rPr>
                <w:rStyle w:val="Hipervnculo"/>
                <w:rFonts w:cs="Calibri"/>
                <w:noProof/>
              </w:rPr>
              <w:t>Paso 4: Verificar la Estructura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_Toc187335799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AF7BB" w14:textId="3E96A6D0" w:rsidR="00FA24D2" w:rsidRDefault="00FA24D2">
          <w:pPr>
            <w:pStyle w:val="TD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smallCaps w:val="0"/>
              <w:noProof/>
              <w:kern w:val="2"/>
              <w:sz w:val="24"/>
              <w:szCs w:val="24"/>
              <w:lang w:eastAsia="es-EC"/>
              <w14:ligatures w14:val="standardContextual"/>
            </w:rPr>
          </w:pPr>
          <w:hyperlink w:anchor="_Toc187335800" w:history="1">
            <w:r w:rsidRPr="00A32B3C">
              <w:rPr>
                <w:rStyle w:val="Hipervnculo"/>
                <w:rFonts w:cs="Calibri"/>
                <w:noProof/>
              </w:rPr>
              <w:t>Configuración Final y Ejecución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_Toc187335800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0E64E6" w14:textId="3651FB60" w:rsidR="00FA24D2" w:rsidRDefault="00FA24D2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eastAsia="es-EC"/>
              <w14:ligatures w14:val="standardContextual"/>
            </w:rPr>
          </w:pPr>
          <w:hyperlink w:anchor="_Toc187335801" w:history="1">
            <w:r w:rsidRPr="00A32B3C">
              <w:rPr>
                <w:rStyle w:val="Hipervnculo"/>
                <w:rFonts w:cs="Calibri"/>
                <w:noProof/>
              </w:rPr>
              <w:t>Paso 1: Configurar la Conexión a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_Toc187335801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1AC97" w14:textId="496BFBB7" w:rsidR="00FA24D2" w:rsidRDefault="00FA24D2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eastAsia="es-EC"/>
              <w14:ligatures w14:val="standardContextual"/>
            </w:rPr>
          </w:pPr>
          <w:hyperlink w:anchor="_Toc187335802" w:history="1">
            <w:r w:rsidRPr="00A32B3C">
              <w:rPr>
                <w:rStyle w:val="Hipervnculo"/>
                <w:rFonts w:cs="Calibri"/>
                <w:noProof/>
              </w:rPr>
              <w:t>Paso 2: Compilar y Ejecutar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_Toc187335802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86E474" w14:textId="1B50D96D" w:rsidR="00FA24D2" w:rsidRDefault="00FA24D2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eastAsia="es-EC"/>
              <w14:ligatures w14:val="standardContextual"/>
            </w:rPr>
          </w:pPr>
          <w:hyperlink w:anchor="_Toc187335803" w:history="1">
            <w:r w:rsidRPr="00A32B3C">
              <w:rPr>
                <w:rStyle w:val="Hipervnculo"/>
                <w:rFonts w:cs="Calibri"/>
                <w:noProof/>
              </w:rPr>
              <w:t>Paso 3: Verificar la Funcionalidad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_Toc187335803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F6EBD3" w14:textId="42267D89" w:rsidR="00FA24D2" w:rsidRDefault="00FA24D2">
          <w:pPr>
            <w:pStyle w:val="TD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kern w:val="2"/>
              <w:sz w:val="24"/>
              <w:szCs w:val="24"/>
              <w:lang w:eastAsia="es-EC"/>
              <w14:ligatures w14:val="standardContextual"/>
            </w:rPr>
          </w:pPr>
          <w:hyperlink w:anchor="_Toc187335804" w:history="1">
            <w:r w:rsidRPr="00A32B3C">
              <w:rPr>
                <w:rStyle w:val="Hipervnculo"/>
                <w:rFonts w:cs="Calibri"/>
                <w:noProof/>
              </w:rPr>
              <w:t>Paso 4: Cerrar Visual Studio 2022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_Toc187335804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D6A6FE" w14:textId="4DC1F041" w:rsidR="0085247B" w:rsidRDefault="0085247B">
          <w:r>
            <w:rPr>
              <w:b/>
              <w:bCs/>
              <w:lang w:val="es-ES"/>
            </w:rPr>
            <w:fldChar w:fldCharType="end"/>
          </w:r>
        </w:p>
      </w:sdtContent>
    </w:sdt>
    <w:p w14:paraId="686871B9" w14:textId="77777777" w:rsidR="001A76E4" w:rsidRPr="0039736F" w:rsidRDefault="001A76E4" w:rsidP="00597881">
      <w:pPr>
        <w:pStyle w:val="TtulodeTDC"/>
        <w:tabs>
          <w:tab w:val="left" w:pos="284"/>
        </w:tabs>
        <w:jc w:val="center"/>
        <w:rPr>
          <w:rFonts w:ascii="Calibri" w:hAnsi="Calibri"/>
          <w:color w:val="auto"/>
          <w:sz w:val="16"/>
          <w:szCs w:val="16"/>
        </w:rPr>
      </w:pPr>
    </w:p>
    <w:p w14:paraId="3A4AD029" w14:textId="16229088" w:rsidR="007F1FAD" w:rsidRPr="0039736F" w:rsidRDefault="007F1FAD"/>
    <w:p w14:paraId="4FAAD287" w14:textId="37CC9058" w:rsidR="00416C86" w:rsidRDefault="00416C86" w:rsidP="004E4133">
      <w:pPr>
        <w:tabs>
          <w:tab w:val="left" w:pos="5572"/>
        </w:tabs>
        <w:rPr>
          <w:rFonts w:ascii="Calibri" w:hAnsi="Calibri" w:cs="Book Antiqua"/>
          <w:b/>
        </w:rPr>
      </w:pPr>
    </w:p>
    <w:p w14:paraId="6703BE4D" w14:textId="77777777" w:rsidR="00416C86" w:rsidRPr="004E4133" w:rsidRDefault="00416C86" w:rsidP="004E4133">
      <w:pPr>
        <w:tabs>
          <w:tab w:val="left" w:pos="5572"/>
        </w:tabs>
        <w:rPr>
          <w:rFonts w:ascii="Calibri" w:hAnsi="Calibri" w:cs="Book Antiqua"/>
        </w:rPr>
      </w:pPr>
    </w:p>
    <w:p w14:paraId="6FDA78F4" w14:textId="77777777" w:rsidR="00547DD9" w:rsidRPr="0039736F" w:rsidRDefault="00547DD9">
      <w:pPr>
        <w:pStyle w:val="Textoindependiente"/>
        <w:pageBreakBefore/>
        <w:rPr>
          <w:rFonts w:ascii="Calibri" w:hAnsi="Calibri"/>
          <w:lang w:val="es-EC"/>
        </w:rPr>
      </w:pPr>
    </w:p>
    <w:p w14:paraId="7A4912B6" w14:textId="1696F853" w:rsidR="00416C86" w:rsidRPr="0085247B" w:rsidRDefault="0085247B" w:rsidP="00801752">
      <w:pPr>
        <w:pStyle w:val="Ttulo1"/>
        <w:spacing w:before="0" w:after="0"/>
        <w:ind w:left="360"/>
        <w:jc w:val="center"/>
        <w:rPr>
          <w:rFonts w:ascii="Calibri" w:hAnsi="Calibri" w:cs="Calibri"/>
          <w:sz w:val="24"/>
          <w:szCs w:val="24"/>
        </w:rPr>
      </w:pPr>
      <w:bookmarkStart w:id="2" w:name="_Toc384282999"/>
      <w:bookmarkStart w:id="3" w:name="_Toc187335790"/>
      <w:r w:rsidRPr="0085247B">
        <w:rPr>
          <w:rFonts w:ascii="Calibri" w:hAnsi="Calibri" w:cs="Calibri"/>
          <w:sz w:val="24"/>
          <w:szCs w:val="24"/>
        </w:rPr>
        <w:t>Guía para Configurar y Ejecutar el Proyecto “Sistema de Ventas de Productos”</w:t>
      </w:r>
      <w:bookmarkEnd w:id="3"/>
    </w:p>
    <w:p w14:paraId="36F47B98" w14:textId="77777777" w:rsidR="0085247B" w:rsidRPr="0085247B" w:rsidRDefault="0085247B" w:rsidP="0085247B"/>
    <w:p w14:paraId="0B47817F" w14:textId="77777777" w:rsidR="00C04C02" w:rsidRPr="00C04C02" w:rsidRDefault="00C04C02" w:rsidP="00C04C02">
      <w:pPr>
        <w:jc w:val="both"/>
        <w:rPr>
          <w:rFonts w:ascii="Calibri" w:hAnsi="Calibri" w:cs="Calibri"/>
        </w:rPr>
      </w:pPr>
      <w:r w:rsidRPr="00C04C02">
        <w:rPr>
          <w:rFonts w:ascii="Calibri" w:hAnsi="Calibri" w:cs="Calibri"/>
        </w:rPr>
        <w:t xml:space="preserve">Este documento tiene como finalidad proporcionar instrucciones detalladas para abrir, configurar y ejecutar el proyecto </w:t>
      </w:r>
      <w:r w:rsidRPr="00C04C02">
        <w:rPr>
          <w:rFonts w:ascii="Calibri" w:hAnsi="Calibri" w:cs="Calibri"/>
          <w:b/>
          <w:bCs/>
        </w:rPr>
        <w:t>“Sistema de Ventas de Productos”</w:t>
      </w:r>
      <w:r w:rsidRPr="00C04C02">
        <w:rPr>
          <w:rFonts w:ascii="Calibri" w:hAnsi="Calibri" w:cs="Calibri"/>
        </w:rPr>
        <w:t xml:space="preserve"> en el entorno de desarrollo integrado (IDE) </w:t>
      </w:r>
      <w:r w:rsidRPr="00C04C02">
        <w:rPr>
          <w:rFonts w:ascii="Calibri" w:hAnsi="Calibri" w:cs="Calibri"/>
          <w:b/>
          <w:bCs/>
        </w:rPr>
        <w:t>Visual Studio 2022</w:t>
      </w:r>
      <w:r w:rsidRPr="00C04C02">
        <w:rPr>
          <w:rFonts w:ascii="Calibri" w:hAnsi="Calibri" w:cs="Calibri"/>
        </w:rPr>
        <w:t>. El sistema está diseñado para gestionar de manera eficiente las operaciones comerciales de un supermercado, optimizando la experiencia del cliente, mejorando la productividad del personal y maximizando la rentabilidad de la empresa.</w:t>
      </w:r>
    </w:p>
    <w:p w14:paraId="513F98C3" w14:textId="77777777" w:rsidR="00C04C02" w:rsidRPr="00C04C02" w:rsidRDefault="00C04C02" w:rsidP="00C04C02">
      <w:pPr>
        <w:jc w:val="both"/>
        <w:rPr>
          <w:rFonts w:ascii="Calibri" w:hAnsi="Calibri" w:cs="Calibri"/>
        </w:rPr>
      </w:pPr>
      <w:r w:rsidRPr="00C04C02">
        <w:rPr>
          <w:rFonts w:ascii="Calibri" w:hAnsi="Calibri" w:cs="Calibri"/>
        </w:rPr>
        <w:t>A continuación, se describen los pasos esenciales para trabajar con el código del sistema en C#, así como con su base de datos en SQL Server.</w:t>
      </w:r>
    </w:p>
    <w:p w14:paraId="58F8A360" w14:textId="1FCFCDDD" w:rsidR="00416C86" w:rsidRPr="00CC7841" w:rsidRDefault="00416C86" w:rsidP="00CC7841">
      <w:pPr>
        <w:ind w:left="360"/>
        <w:jc w:val="both"/>
        <w:rPr>
          <w:rFonts w:ascii="Calibri" w:hAnsi="Calibri" w:cs="Calibri"/>
        </w:rPr>
      </w:pPr>
    </w:p>
    <w:p w14:paraId="17A22D91" w14:textId="77777777" w:rsidR="0089244E" w:rsidRDefault="0089244E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2F2110C9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34E96B63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438111A1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6ED5042F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2D7DF7D7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268FA8AE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6BC3D5F2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6696D2B7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0895F451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20783180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7BE3710A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143D8BA6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161E229D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5437C549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42490658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3F02DA26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6AE9FDAA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1FCDE9B5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37F1D133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5E2035B1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0C01BD1F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3D8354CA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4AFF4FF6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2C8996C6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3E0B7AA7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4EF222FB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19D3075E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3C6B6EF3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1CE9763B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3FBC3ADE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1ABF1F48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2EDC8299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571F3351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27E73EF8" w14:textId="77777777" w:rsidR="00E2285F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3585A5A1" w14:textId="77777777" w:rsidR="00E2285F" w:rsidRPr="00C04C02" w:rsidRDefault="00E2285F" w:rsidP="0089244E">
      <w:pPr>
        <w:jc w:val="center"/>
        <w:rPr>
          <w:rFonts w:ascii="Calibri" w:hAnsi="Calibri" w:cs="Book Antiqua"/>
          <w:iCs/>
          <w:color w:val="595959"/>
        </w:rPr>
      </w:pPr>
    </w:p>
    <w:p w14:paraId="6C113F74" w14:textId="6205BB41" w:rsidR="00416C86" w:rsidRDefault="00C04C02" w:rsidP="00C04C02">
      <w:pPr>
        <w:pStyle w:val="Ttulo2"/>
        <w:rPr>
          <w:rFonts w:ascii="Calibri" w:hAnsi="Calibri" w:cs="Calibri"/>
          <w:i w:val="0"/>
          <w:iCs w:val="0"/>
          <w:sz w:val="24"/>
          <w:szCs w:val="24"/>
        </w:rPr>
      </w:pPr>
      <w:bookmarkStart w:id="4" w:name="_Toc187335791"/>
      <w:r w:rsidRPr="00C04C02">
        <w:rPr>
          <w:rFonts w:ascii="Calibri" w:hAnsi="Calibri" w:cs="Calibri"/>
          <w:i w:val="0"/>
          <w:iCs w:val="0"/>
          <w:sz w:val="24"/>
          <w:szCs w:val="24"/>
        </w:rPr>
        <w:lastRenderedPageBreak/>
        <w:t>Instalación y Configuración del Entorno</w:t>
      </w:r>
      <w:bookmarkEnd w:id="4"/>
    </w:p>
    <w:p w14:paraId="3913716C" w14:textId="2FBD5E77" w:rsidR="00C04C02" w:rsidRPr="00E2285F" w:rsidRDefault="00E2285F" w:rsidP="005C72D9">
      <w:pPr>
        <w:pStyle w:val="Ttulo3"/>
        <w:ind w:left="708"/>
        <w:rPr>
          <w:rFonts w:ascii="Calibri" w:hAnsi="Calibri" w:cs="Calibri"/>
          <w:sz w:val="24"/>
          <w:szCs w:val="24"/>
        </w:rPr>
      </w:pPr>
      <w:bookmarkStart w:id="5" w:name="_Toc187335792"/>
      <w:r w:rsidRPr="00E2285F">
        <w:rPr>
          <w:rFonts w:ascii="Calibri" w:hAnsi="Calibri" w:cs="Calibri"/>
          <w:sz w:val="24"/>
          <w:szCs w:val="24"/>
        </w:rPr>
        <w:t xml:space="preserve">Paso 1: Instalación de SQL Server Express </w:t>
      </w:r>
      <w:proofErr w:type="spellStart"/>
      <w:r w:rsidRPr="00E2285F">
        <w:rPr>
          <w:rFonts w:ascii="Calibri" w:hAnsi="Calibri" w:cs="Calibri"/>
          <w:sz w:val="24"/>
          <w:szCs w:val="24"/>
        </w:rPr>
        <w:t>Edition</w:t>
      </w:r>
      <w:bookmarkEnd w:id="5"/>
      <w:proofErr w:type="spellEnd"/>
    </w:p>
    <w:p w14:paraId="420F3DAF" w14:textId="0ECCCDC4" w:rsidR="00C04C02" w:rsidRPr="00C04C02" w:rsidRDefault="00C04C02" w:rsidP="005C72D9">
      <w:pPr>
        <w:ind w:left="708"/>
        <w:jc w:val="both"/>
        <w:rPr>
          <w:rFonts w:ascii="Calibri" w:hAnsi="Calibri" w:cs="Calibri"/>
        </w:rPr>
      </w:pPr>
      <w:r w:rsidRPr="00C04C02">
        <w:rPr>
          <w:rFonts w:ascii="Calibri" w:hAnsi="Calibri" w:cs="Calibri"/>
        </w:rPr>
        <w:t xml:space="preserve">Para utilizar la base de datos del proyecto, es necesario instalar </w:t>
      </w:r>
      <w:r w:rsidRPr="00C04C02">
        <w:rPr>
          <w:rFonts w:ascii="Calibri" w:hAnsi="Calibri" w:cs="Calibri"/>
          <w:b/>
          <w:bCs/>
        </w:rPr>
        <w:t xml:space="preserve">SQL Server Express </w:t>
      </w:r>
      <w:proofErr w:type="spellStart"/>
      <w:r w:rsidRPr="00C04C02">
        <w:rPr>
          <w:rFonts w:ascii="Calibri" w:hAnsi="Calibri" w:cs="Calibri"/>
          <w:b/>
          <w:bCs/>
        </w:rPr>
        <w:t>Edition</w:t>
      </w:r>
      <w:proofErr w:type="spellEnd"/>
      <w:r w:rsidRPr="00C04C02">
        <w:rPr>
          <w:rFonts w:ascii="Calibri" w:hAnsi="Calibri" w:cs="Calibri"/>
        </w:rPr>
        <w:t xml:space="preserve"> en tu equipo. Sigue estos pasos:</w:t>
      </w:r>
    </w:p>
    <w:p w14:paraId="5DBE446E" w14:textId="1CC9DA4F" w:rsidR="00C04C02" w:rsidRPr="00C04C02" w:rsidRDefault="00C04C02" w:rsidP="005C72D9">
      <w:pPr>
        <w:numPr>
          <w:ilvl w:val="0"/>
          <w:numId w:val="139"/>
        </w:numPr>
        <w:tabs>
          <w:tab w:val="clear" w:pos="720"/>
          <w:tab w:val="num" w:pos="1788"/>
        </w:tabs>
        <w:ind w:left="1788"/>
        <w:jc w:val="both"/>
        <w:rPr>
          <w:rFonts w:ascii="Calibri" w:hAnsi="Calibri" w:cs="Calibri"/>
        </w:rPr>
      </w:pPr>
      <w:r w:rsidRPr="00C04C02">
        <w:rPr>
          <w:rFonts w:ascii="Calibri" w:hAnsi="Calibri" w:cs="Calibri"/>
        </w:rPr>
        <w:t xml:space="preserve">Descarga la edición desde la </w:t>
      </w:r>
      <w:hyperlink r:id="rId8" w:tgtFrame="_new" w:history="1">
        <w:r w:rsidRPr="00C04C02">
          <w:rPr>
            <w:rStyle w:val="Hipervnculo"/>
            <w:rFonts w:ascii="Calibri" w:hAnsi="Calibri" w:cs="Calibri"/>
          </w:rPr>
          <w:t>página oficial de Microsoft</w:t>
        </w:r>
      </w:hyperlink>
      <w:r w:rsidRPr="00C04C02">
        <w:rPr>
          <w:rFonts w:ascii="Calibri" w:hAnsi="Calibri" w:cs="Calibri"/>
        </w:rPr>
        <w:t>.</w:t>
      </w:r>
    </w:p>
    <w:p w14:paraId="67541257" w14:textId="5E5FB700" w:rsidR="00C04C02" w:rsidRDefault="00C04C02" w:rsidP="005C72D9">
      <w:pPr>
        <w:numPr>
          <w:ilvl w:val="0"/>
          <w:numId w:val="139"/>
        </w:numPr>
        <w:tabs>
          <w:tab w:val="clear" w:pos="720"/>
          <w:tab w:val="num" w:pos="1788"/>
        </w:tabs>
        <w:ind w:left="1788"/>
        <w:jc w:val="both"/>
        <w:rPr>
          <w:rFonts w:ascii="Calibri" w:hAnsi="Calibri" w:cs="Calibri"/>
        </w:rPr>
      </w:pPr>
      <w:r w:rsidRPr="00C04C02">
        <w:rPr>
          <w:rFonts w:ascii="Calibri" w:hAnsi="Calibri" w:cs="Calibri"/>
        </w:rPr>
        <w:t>Sigue las instrucciones del instalador para completar la instalación.</w:t>
      </w:r>
    </w:p>
    <w:p w14:paraId="337FEE48" w14:textId="77777777" w:rsidR="005C72D9" w:rsidRDefault="004627A3" w:rsidP="005C72D9">
      <w:pPr>
        <w:ind w:left="708"/>
        <w:jc w:val="both"/>
        <w:rPr>
          <w:rFonts w:ascii="Calibri" w:hAnsi="Calibri" w:cs="Calibri"/>
        </w:rPr>
      </w:pPr>
      <w:r w:rsidRPr="004627A3">
        <w:rPr>
          <w:rFonts w:ascii="Calibri" w:hAnsi="Calibri" w:cs="Calibri"/>
        </w:rPr>
        <w:t>Recuerda:</w:t>
      </w:r>
    </w:p>
    <w:p w14:paraId="31C56E4C" w14:textId="1D2BC70D" w:rsidR="004627A3" w:rsidRPr="005C72D9" w:rsidRDefault="004627A3" w:rsidP="005C72D9">
      <w:pPr>
        <w:pStyle w:val="Prrafodelista"/>
        <w:numPr>
          <w:ilvl w:val="0"/>
          <w:numId w:val="143"/>
        </w:numPr>
        <w:ind w:left="1428"/>
        <w:jc w:val="both"/>
        <w:rPr>
          <w:rFonts w:ascii="Calibri" w:hAnsi="Calibri" w:cs="Calibri"/>
        </w:rPr>
      </w:pPr>
      <w:r w:rsidRPr="005C72D9">
        <w:rPr>
          <w:rFonts w:ascii="Calibri" w:hAnsi="Calibri" w:cs="Calibri"/>
        </w:rPr>
        <w:t xml:space="preserve">Configura correctamente la </w:t>
      </w:r>
      <w:r w:rsidRPr="005C72D9">
        <w:rPr>
          <w:rFonts w:ascii="Calibri" w:hAnsi="Calibri" w:cs="Calibri"/>
          <w:b/>
          <w:bCs/>
        </w:rPr>
        <w:t>cadena de conexión</w:t>
      </w:r>
      <w:r w:rsidRPr="005C72D9">
        <w:rPr>
          <w:rFonts w:ascii="Calibri" w:hAnsi="Calibri" w:cs="Calibri"/>
        </w:rPr>
        <w:t xml:space="preserve"> en el archivo de configuración del proyecto para establecer la conexión entre el programa y la base de datos.</w:t>
      </w:r>
    </w:p>
    <w:p w14:paraId="65E31DE1" w14:textId="08F30B01" w:rsidR="004627A3" w:rsidRDefault="004627A3" w:rsidP="00E2285F">
      <w:pPr>
        <w:ind w:left="1080"/>
        <w:jc w:val="both"/>
        <w:rPr>
          <w:rFonts w:ascii="Calibri" w:hAnsi="Calibri" w:cs="Calibri"/>
        </w:rPr>
      </w:pPr>
    </w:p>
    <w:p w14:paraId="6409F98A" w14:textId="6EF9E486" w:rsidR="00E2285F" w:rsidRDefault="00680575" w:rsidP="00E2285F">
      <w:pPr>
        <w:jc w:val="both"/>
        <w:rPr>
          <w:rFonts w:ascii="Calibri" w:hAnsi="Calibri" w:cs="Calibri"/>
        </w:rPr>
      </w:pPr>
      <w:r w:rsidRPr="004627A3">
        <w:drawing>
          <wp:anchor distT="0" distB="0" distL="114300" distR="114300" simplePos="0" relativeHeight="251704320" behindDoc="0" locked="0" layoutInCell="1" allowOverlap="1" wp14:anchorId="747B6C61" wp14:editId="1B680FC7">
            <wp:simplePos x="0" y="0"/>
            <wp:positionH relativeFrom="margin">
              <wp:posOffset>362585</wp:posOffset>
            </wp:positionH>
            <wp:positionV relativeFrom="paragraph">
              <wp:posOffset>8890</wp:posOffset>
            </wp:positionV>
            <wp:extent cx="5394960" cy="2278380"/>
            <wp:effectExtent l="0" t="0" r="0" b="7620"/>
            <wp:wrapNone/>
            <wp:docPr id="535716768" name="Imagen 1" descr="Interfaz de usuario gráfica, Texto, Aplicación, Word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716768" name="Imagen 1" descr="Interfaz de usuario gráfica, Texto, Aplicación, Word, Correo electrónico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7" t="12245" r="2262" b="6395"/>
                    <a:stretch/>
                  </pic:blipFill>
                  <pic:spPr bwMode="auto">
                    <a:xfrm>
                      <a:off x="0" y="0"/>
                      <a:ext cx="539496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209E0E" w14:textId="296300DC" w:rsidR="00C04C02" w:rsidRPr="00C04C02" w:rsidRDefault="00C04C02" w:rsidP="0062727D"/>
    <w:p w14:paraId="29A9EE66" w14:textId="1571314E" w:rsidR="00416C86" w:rsidRDefault="00416C86" w:rsidP="0062727D"/>
    <w:p w14:paraId="7657F7B8" w14:textId="3C38C1E2" w:rsidR="00C04C02" w:rsidRPr="00C04C02" w:rsidRDefault="00C04C02" w:rsidP="0062727D">
      <w:pPr>
        <w:rPr>
          <w:rFonts w:asciiTheme="minorHAnsi" w:hAnsiTheme="minorHAnsi" w:cstheme="minorHAnsi"/>
          <w:b/>
          <w:bCs/>
        </w:rPr>
      </w:pPr>
    </w:p>
    <w:p w14:paraId="3EC95E29" w14:textId="04920DB2" w:rsidR="00416C86" w:rsidRDefault="00416C86" w:rsidP="0062727D"/>
    <w:p w14:paraId="599D84FA" w14:textId="7DCAA3C0" w:rsidR="00416C86" w:rsidRDefault="00416C86" w:rsidP="0062727D"/>
    <w:p w14:paraId="1BE8C578" w14:textId="015BE984" w:rsidR="00416C86" w:rsidRDefault="00416C86" w:rsidP="0062727D"/>
    <w:p w14:paraId="421D9BCE" w14:textId="4411B730" w:rsidR="00416C86" w:rsidRDefault="00416C86" w:rsidP="0062727D">
      <w:pPr>
        <w:rPr>
          <w:rFonts w:asciiTheme="minorHAnsi" w:hAnsiTheme="minorHAnsi" w:cstheme="minorHAnsi"/>
          <w:b/>
          <w:bCs/>
        </w:rPr>
      </w:pPr>
    </w:p>
    <w:p w14:paraId="5FCC5C96" w14:textId="54800BDA" w:rsidR="00416C86" w:rsidRDefault="00416C86" w:rsidP="0062727D">
      <w:pPr>
        <w:rPr>
          <w:rFonts w:asciiTheme="minorHAnsi" w:hAnsiTheme="minorHAnsi" w:cstheme="minorHAnsi"/>
          <w:b/>
          <w:bCs/>
        </w:rPr>
      </w:pPr>
    </w:p>
    <w:p w14:paraId="268527DD" w14:textId="349E450F" w:rsidR="00416C86" w:rsidRDefault="00416C86" w:rsidP="0062727D">
      <w:pPr>
        <w:rPr>
          <w:rFonts w:asciiTheme="minorHAnsi" w:hAnsiTheme="minorHAnsi" w:cstheme="minorHAnsi"/>
          <w:b/>
          <w:bCs/>
        </w:rPr>
      </w:pPr>
    </w:p>
    <w:p w14:paraId="6EBB2488" w14:textId="22CC508A" w:rsidR="00416C86" w:rsidRDefault="00416C86" w:rsidP="0062727D">
      <w:pPr>
        <w:rPr>
          <w:rFonts w:asciiTheme="minorHAnsi" w:hAnsiTheme="minorHAnsi" w:cstheme="minorHAnsi"/>
          <w:b/>
          <w:bCs/>
        </w:rPr>
      </w:pPr>
    </w:p>
    <w:p w14:paraId="47937D87" w14:textId="0112338B" w:rsidR="00416C86" w:rsidRDefault="00416C86" w:rsidP="0062727D">
      <w:pPr>
        <w:rPr>
          <w:rFonts w:asciiTheme="minorHAnsi" w:hAnsiTheme="minorHAnsi" w:cstheme="minorHAnsi"/>
          <w:b/>
          <w:bCs/>
        </w:rPr>
      </w:pPr>
    </w:p>
    <w:p w14:paraId="3815FAB7" w14:textId="75B9C30B" w:rsidR="00416C86" w:rsidRDefault="00416C86" w:rsidP="0062727D">
      <w:pPr>
        <w:rPr>
          <w:rFonts w:asciiTheme="minorHAnsi" w:hAnsiTheme="minorHAnsi" w:cstheme="minorHAnsi"/>
          <w:b/>
          <w:bCs/>
        </w:rPr>
      </w:pPr>
    </w:p>
    <w:p w14:paraId="39A49C5C" w14:textId="1BBD235E" w:rsidR="00416C86" w:rsidRDefault="00416C86" w:rsidP="0062727D">
      <w:pPr>
        <w:rPr>
          <w:rFonts w:asciiTheme="minorHAnsi" w:hAnsiTheme="minorHAnsi" w:cstheme="minorHAnsi"/>
          <w:b/>
          <w:bCs/>
        </w:rPr>
      </w:pPr>
    </w:p>
    <w:p w14:paraId="14B6F6A5" w14:textId="32500755" w:rsidR="00416C86" w:rsidRDefault="00411751" w:rsidP="0062727D">
      <w:pPr>
        <w:rPr>
          <w:rFonts w:asciiTheme="minorHAnsi" w:hAnsiTheme="minorHAnsi" w:cstheme="minorHAnsi"/>
          <w:b/>
          <w:bCs/>
        </w:rPr>
      </w:pPr>
      <w:r w:rsidRPr="00411751">
        <w:rPr>
          <w:rFonts w:asciiTheme="minorHAnsi" w:hAnsiTheme="minorHAnsi" w:cstheme="minorHAnsi"/>
          <w:b/>
          <w:bCs/>
        </w:rPr>
        <w:drawing>
          <wp:anchor distT="0" distB="0" distL="114300" distR="114300" simplePos="0" relativeHeight="251706368" behindDoc="0" locked="0" layoutInCell="1" allowOverlap="1" wp14:anchorId="099C7C52" wp14:editId="57D87696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4907280" cy="3904615"/>
            <wp:effectExtent l="0" t="0" r="7620" b="635"/>
            <wp:wrapNone/>
            <wp:docPr id="15200514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05142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28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0B83D0" w14:textId="1ACECEEC" w:rsidR="00416C86" w:rsidRDefault="00411751" w:rsidP="0062727D">
      <w:pPr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AE4EB1C" wp14:editId="55489250">
                <wp:simplePos x="0" y="0"/>
                <wp:positionH relativeFrom="column">
                  <wp:posOffset>3249930</wp:posOffset>
                </wp:positionH>
                <wp:positionV relativeFrom="paragraph">
                  <wp:posOffset>45720</wp:posOffset>
                </wp:positionV>
                <wp:extent cx="434340" cy="251460"/>
                <wp:effectExtent l="0" t="0" r="3810" b="0"/>
                <wp:wrapNone/>
                <wp:docPr id="656154981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251460"/>
                        </a:xfrm>
                        <a:prstGeom prst="rect">
                          <a:avLst/>
                        </a:prstGeom>
                        <a:solidFill>
                          <a:srgbClr val="2D2B2C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9BF6B4" id="Rectángulo 12" o:spid="_x0000_s1026" style="position:absolute;margin-left:255.9pt;margin-top:3.6pt;width:34.2pt;height:19.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" fillcolor="#2d2b2c" stroked="f" strokeweight="1pt"/>
            </w:pict>
          </mc:Fallback>
        </mc:AlternateContent>
      </w:r>
    </w:p>
    <w:p w14:paraId="3F026EC1" w14:textId="672ED467" w:rsidR="00416C86" w:rsidRDefault="00416C86" w:rsidP="0062727D">
      <w:pPr>
        <w:rPr>
          <w:rFonts w:asciiTheme="minorHAnsi" w:hAnsiTheme="minorHAnsi" w:cstheme="minorHAnsi"/>
          <w:b/>
          <w:bCs/>
        </w:rPr>
      </w:pPr>
    </w:p>
    <w:p w14:paraId="03F0C359" w14:textId="1DACB7EE" w:rsidR="00416C86" w:rsidRDefault="00416C86" w:rsidP="0062727D">
      <w:pPr>
        <w:rPr>
          <w:rFonts w:asciiTheme="minorHAnsi" w:hAnsiTheme="minorHAnsi" w:cstheme="minorHAnsi"/>
          <w:b/>
          <w:bCs/>
        </w:rPr>
      </w:pPr>
    </w:p>
    <w:p w14:paraId="28305D44" w14:textId="00A79BEF" w:rsidR="00416C86" w:rsidRDefault="00416C86" w:rsidP="0062727D">
      <w:pPr>
        <w:rPr>
          <w:rFonts w:asciiTheme="minorHAnsi" w:hAnsiTheme="minorHAnsi" w:cstheme="minorHAnsi"/>
          <w:b/>
          <w:bCs/>
        </w:rPr>
      </w:pPr>
    </w:p>
    <w:p w14:paraId="02005FCC" w14:textId="746C98F5" w:rsidR="00416C86" w:rsidRDefault="00416C86" w:rsidP="0062727D">
      <w:pPr>
        <w:rPr>
          <w:rFonts w:asciiTheme="minorHAnsi" w:hAnsiTheme="minorHAnsi" w:cstheme="minorHAnsi"/>
          <w:b/>
          <w:bCs/>
        </w:rPr>
      </w:pPr>
    </w:p>
    <w:p w14:paraId="5D2A5621" w14:textId="77777777" w:rsidR="00416C86" w:rsidRPr="00416C86" w:rsidRDefault="00416C86" w:rsidP="0062727D">
      <w:pPr>
        <w:rPr>
          <w:rFonts w:asciiTheme="minorHAnsi" w:hAnsiTheme="minorHAnsi" w:cstheme="minorHAnsi"/>
          <w:b/>
          <w:bCs/>
        </w:rPr>
      </w:pPr>
    </w:p>
    <w:p w14:paraId="5627E741" w14:textId="0EA78B2E" w:rsidR="00405FC7" w:rsidRDefault="00405FC7" w:rsidP="0062727D">
      <w:pPr>
        <w:rPr>
          <w:rFonts w:asciiTheme="minorHAnsi" w:hAnsiTheme="minorHAnsi" w:cstheme="minorHAnsi"/>
        </w:rPr>
      </w:pPr>
    </w:p>
    <w:p w14:paraId="189310E5" w14:textId="77777777" w:rsidR="00416C86" w:rsidRDefault="00416C86" w:rsidP="0062727D">
      <w:pPr>
        <w:rPr>
          <w:rFonts w:asciiTheme="minorHAnsi" w:hAnsiTheme="minorHAnsi" w:cstheme="minorHAnsi"/>
        </w:rPr>
      </w:pPr>
    </w:p>
    <w:p w14:paraId="47C38BA2" w14:textId="77777777" w:rsidR="00416C86" w:rsidRDefault="00416C86" w:rsidP="0062727D">
      <w:pPr>
        <w:rPr>
          <w:rFonts w:asciiTheme="minorHAnsi" w:hAnsiTheme="minorHAnsi" w:cstheme="minorHAnsi"/>
        </w:rPr>
      </w:pPr>
    </w:p>
    <w:p w14:paraId="655D1D0A" w14:textId="77777777" w:rsidR="00416C86" w:rsidRDefault="00416C86" w:rsidP="0062727D">
      <w:pPr>
        <w:rPr>
          <w:rFonts w:asciiTheme="minorHAnsi" w:hAnsiTheme="minorHAnsi" w:cstheme="minorHAnsi"/>
        </w:rPr>
      </w:pPr>
    </w:p>
    <w:p w14:paraId="0C209ED1" w14:textId="77777777" w:rsidR="00416C86" w:rsidRDefault="00416C86" w:rsidP="0062727D">
      <w:pPr>
        <w:rPr>
          <w:rFonts w:asciiTheme="minorHAnsi" w:hAnsiTheme="minorHAnsi" w:cstheme="minorHAnsi"/>
        </w:rPr>
      </w:pPr>
    </w:p>
    <w:p w14:paraId="7FAF995C" w14:textId="77777777" w:rsidR="00416C86" w:rsidRDefault="00416C86" w:rsidP="0062727D">
      <w:pPr>
        <w:rPr>
          <w:rFonts w:asciiTheme="minorHAnsi" w:hAnsiTheme="minorHAnsi" w:cstheme="minorHAnsi"/>
        </w:rPr>
      </w:pPr>
    </w:p>
    <w:p w14:paraId="7BDA173A" w14:textId="77777777" w:rsidR="00416C86" w:rsidRDefault="00416C86" w:rsidP="0062727D">
      <w:pPr>
        <w:rPr>
          <w:rFonts w:asciiTheme="minorHAnsi" w:hAnsiTheme="minorHAnsi" w:cstheme="minorHAnsi"/>
        </w:rPr>
      </w:pPr>
    </w:p>
    <w:p w14:paraId="14B20863" w14:textId="77777777" w:rsidR="00416C86" w:rsidRDefault="00416C86" w:rsidP="0062727D">
      <w:pPr>
        <w:rPr>
          <w:rFonts w:asciiTheme="minorHAnsi" w:hAnsiTheme="minorHAnsi" w:cstheme="minorHAnsi"/>
        </w:rPr>
      </w:pPr>
    </w:p>
    <w:p w14:paraId="59865B2C" w14:textId="77777777" w:rsidR="0062727D" w:rsidRDefault="0062727D" w:rsidP="0062727D"/>
    <w:p w14:paraId="48367310" w14:textId="77777777" w:rsidR="0062727D" w:rsidRDefault="0062727D" w:rsidP="0062727D"/>
    <w:p w14:paraId="0811ED71" w14:textId="77777777" w:rsidR="0062727D" w:rsidRDefault="0062727D" w:rsidP="0062727D"/>
    <w:p w14:paraId="3FF73BF9" w14:textId="77777777" w:rsidR="0062727D" w:rsidRDefault="0062727D" w:rsidP="0062727D"/>
    <w:p w14:paraId="3464BCD5" w14:textId="77777777" w:rsidR="0062727D" w:rsidRDefault="0062727D" w:rsidP="0062727D"/>
    <w:p w14:paraId="6FE2B38C" w14:textId="255A881F" w:rsidR="000F56E9" w:rsidRDefault="0062727D" w:rsidP="005C72D9">
      <w:pPr>
        <w:pStyle w:val="Ttulo3"/>
        <w:ind w:left="708"/>
        <w:rPr>
          <w:rFonts w:ascii="Calibri" w:hAnsi="Calibri" w:cs="Calibri"/>
          <w:sz w:val="24"/>
          <w:szCs w:val="24"/>
        </w:rPr>
      </w:pPr>
      <w:bookmarkStart w:id="6" w:name="_Toc187335793"/>
      <w:r w:rsidRPr="0062727D">
        <w:rPr>
          <w:rFonts w:ascii="Calibri" w:hAnsi="Calibri" w:cs="Calibri"/>
          <w:sz w:val="24"/>
          <w:szCs w:val="24"/>
        </w:rPr>
        <w:lastRenderedPageBreak/>
        <w:t>Paso 2: Instalación de SQL Server Management Studio (SSMS)</w:t>
      </w:r>
      <w:bookmarkEnd w:id="6"/>
    </w:p>
    <w:p w14:paraId="731D73D6" w14:textId="77777777" w:rsidR="005C72D9" w:rsidRPr="005C72D9" w:rsidRDefault="005C72D9" w:rsidP="005C72D9">
      <w:pPr>
        <w:ind w:left="708"/>
      </w:pPr>
      <w:r w:rsidRPr="005C72D9">
        <w:t xml:space="preserve">Una vez instalado SQL Server, es necesario instalar </w:t>
      </w:r>
      <w:r w:rsidRPr="005C72D9">
        <w:rPr>
          <w:b/>
          <w:bCs/>
        </w:rPr>
        <w:t>SQL Server Management Studio (SSMS)</w:t>
      </w:r>
      <w:r w:rsidRPr="005C72D9">
        <w:t xml:space="preserve"> para administrar y configurar la base de datos.</w:t>
      </w:r>
    </w:p>
    <w:p w14:paraId="4BF1D02D" w14:textId="5DEA36C0" w:rsidR="005C72D9" w:rsidRPr="005C72D9" w:rsidRDefault="005C72D9" w:rsidP="005C72D9">
      <w:pPr>
        <w:numPr>
          <w:ilvl w:val="0"/>
          <w:numId w:val="144"/>
        </w:numPr>
        <w:tabs>
          <w:tab w:val="clear" w:pos="720"/>
          <w:tab w:val="num" w:pos="1428"/>
        </w:tabs>
        <w:ind w:left="1428"/>
      </w:pPr>
      <w:r w:rsidRPr="005C72D9">
        <w:t>Descarga la versión 20</w:t>
      </w:r>
      <w:r w:rsidR="00ED5887">
        <w:t>22</w:t>
      </w:r>
      <w:r w:rsidRPr="005C72D9">
        <w:t xml:space="preserve"> de SSMS desde la </w:t>
      </w:r>
      <w:hyperlink r:id="rId11" w:tgtFrame="_new" w:history="1">
        <w:r w:rsidRPr="005C72D9">
          <w:rPr>
            <w:rStyle w:val="Hipervnculo"/>
          </w:rPr>
          <w:t>página oficial de M</w:t>
        </w:r>
        <w:r w:rsidRPr="005C72D9">
          <w:rPr>
            <w:rStyle w:val="Hipervnculo"/>
          </w:rPr>
          <w:t>i</w:t>
        </w:r>
        <w:r w:rsidRPr="005C72D9">
          <w:rPr>
            <w:rStyle w:val="Hipervnculo"/>
          </w:rPr>
          <w:t>crosoft</w:t>
        </w:r>
      </w:hyperlink>
      <w:r w:rsidRPr="005C72D9">
        <w:t>.</w:t>
      </w:r>
    </w:p>
    <w:p w14:paraId="16CC3CDF" w14:textId="77777777" w:rsidR="005C72D9" w:rsidRPr="005C72D9" w:rsidRDefault="005C72D9" w:rsidP="005C72D9">
      <w:pPr>
        <w:numPr>
          <w:ilvl w:val="0"/>
          <w:numId w:val="144"/>
        </w:numPr>
        <w:tabs>
          <w:tab w:val="clear" w:pos="720"/>
          <w:tab w:val="num" w:pos="1428"/>
        </w:tabs>
        <w:ind w:left="1428"/>
      </w:pPr>
      <w:r w:rsidRPr="005C72D9">
        <w:t>Sigue las instrucciones del instalador para completar la instalación.</w:t>
      </w:r>
    </w:p>
    <w:p w14:paraId="08870CB0" w14:textId="77777777" w:rsidR="005C72D9" w:rsidRPr="005C72D9" w:rsidRDefault="005C72D9" w:rsidP="005C72D9"/>
    <w:p w14:paraId="18C11B35" w14:textId="16608F4A" w:rsidR="005C72D9" w:rsidRPr="005C72D9" w:rsidRDefault="00C02032" w:rsidP="005C72D9">
      <w:r w:rsidRPr="00C02032">
        <w:rPr>
          <w:rFonts w:asciiTheme="minorHAnsi" w:hAnsiTheme="minorHAnsi" w:cstheme="minorHAnsi"/>
          <w:b/>
          <w:bCs/>
        </w:rPr>
        <w:drawing>
          <wp:anchor distT="0" distB="0" distL="114300" distR="114300" simplePos="0" relativeHeight="251705344" behindDoc="0" locked="0" layoutInCell="1" allowOverlap="1" wp14:anchorId="79B238EF" wp14:editId="05B407EC">
            <wp:simplePos x="0" y="0"/>
            <wp:positionH relativeFrom="margin">
              <wp:align>center</wp:align>
            </wp:positionH>
            <wp:positionV relativeFrom="paragraph">
              <wp:posOffset>128905</wp:posOffset>
            </wp:positionV>
            <wp:extent cx="6120130" cy="2804160"/>
            <wp:effectExtent l="0" t="0" r="0" b="0"/>
            <wp:wrapNone/>
            <wp:docPr id="3748847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84708" name="Imagen 1" descr="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C72D9">
        <w:tab/>
      </w:r>
    </w:p>
    <w:p w14:paraId="63FF4744" w14:textId="394B09AB" w:rsidR="005C72D9" w:rsidRPr="005C72D9" w:rsidRDefault="005C72D9" w:rsidP="005C72D9"/>
    <w:p w14:paraId="0BF15030" w14:textId="11F06AFA" w:rsidR="000F56E9" w:rsidRPr="005C72D9" w:rsidRDefault="000F56E9" w:rsidP="005C72D9">
      <w:pPr>
        <w:jc w:val="both"/>
        <w:rPr>
          <w:rFonts w:asciiTheme="minorHAnsi" w:hAnsiTheme="minorHAnsi" w:cstheme="minorHAnsi"/>
        </w:rPr>
      </w:pPr>
    </w:p>
    <w:p w14:paraId="439DFA9C" w14:textId="6C79C3FC" w:rsidR="000F56E9" w:rsidRPr="000F4DBD" w:rsidRDefault="000F56E9" w:rsidP="000F56E9">
      <w:pPr>
        <w:jc w:val="both"/>
        <w:rPr>
          <w:rFonts w:asciiTheme="minorHAnsi" w:hAnsiTheme="minorHAnsi" w:cstheme="minorHAnsi"/>
          <w:b/>
          <w:bCs/>
        </w:rPr>
      </w:pPr>
    </w:p>
    <w:p w14:paraId="771E413F" w14:textId="47FFCCC7" w:rsidR="00416C86" w:rsidRDefault="00416C86" w:rsidP="00416C86">
      <w:pPr>
        <w:pStyle w:val="Prrafodelista"/>
        <w:ind w:left="2136"/>
        <w:jc w:val="both"/>
        <w:rPr>
          <w:rFonts w:asciiTheme="minorHAnsi" w:hAnsiTheme="minorHAnsi" w:cstheme="minorHAnsi"/>
        </w:rPr>
      </w:pPr>
    </w:p>
    <w:p w14:paraId="23597311" w14:textId="71EA9611" w:rsidR="00416C86" w:rsidRDefault="00416C86" w:rsidP="00416C86">
      <w:pPr>
        <w:pStyle w:val="Prrafodelista"/>
        <w:ind w:left="2136"/>
        <w:jc w:val="both"/>
        <w:rPr>
          <w:rFonts w:asciiTheme="minorHAnsi" w:hAnsiTheme="minorHAnsi" w:cstheme="minorHAnsi"/>
        </w:rPr>
      </w:pPr>
    </w:p>
    <w:p w14:paraId="4DB888FB" w14:textId="0FFFC275" w:rsidR="00416C86" w:rsidRDefault="00416C86" w:rsidP="00416C86">
      <w:pPr>
        <w:pStyle w:val="Prrafodelista"/>
        <w:ind w:left="2136"/>
        <w:jc w:val="both"/>
        <w:rPr>
          <w:rFonts w:asciiTheme="minorHAnsi" w:hAnsiTheme="minorHAnsi" w:cstheme="minorHAnsi"/>
        </w:rPr>
      </w:pPr>
    </w:p>
    <w:p w14:paraId="37CFF2E4" w14:textId="7260D698" w:rsidR="00416C86" w:rsidRDefault="00416C86" w:rsidP="00416C86">
      <w:pPr>
        <w:pStyle w:val="Prrafodelista"/>
        <w:ind w:left="2136"/>
        <w:jc w:val="both"/>
        <w:rPr>
          <w:rFonts w:asciiTheme="minorHAnsi" w:hAnsiTheme="minorHAnsi" w:cstheme="minorHAnsi"/>
        </w:rPr>
      </w:pPr>
    </w:p>
    <w:p w14:paraId="5A94155F" w14:textId="2D9ADBBB" w:rsidR="00416C86" w:rsidRDefault="00416C86" w:rsidP="00416C86">
      <w:pPr>
        <w:pStyle w:val="Prrafodelista"/>
        <w:ind w:left="2136"/>
        <w:jc w:val="both"/>
        <w:rPr>
          <w:rFonts w:asciiTheme="minorHAnsi" w:hAnsiTheme="minorHAnsi" w:cstheme="minorHAnsi"/>
        </w:rPr>
      </w:pPr>
    </w:p>
    <w:p w14:paraId="178497A7" w14:textId="24BDD9B0" w:rsidR="00416C86" w:rsidRDefault="00416C86" w:rsidP="00416C86">
      <w:pPr>
        <w:pStyle w:val="Prrafodelista"/>
        <w:ind w:left="2136"/>
        <w:jc w:val="both"/>
        <w:rPr>
          <w:rFonts w:asciiTheme="minorHAnsi" w:hAnsiTheme="minorHAnsi" w:cstheme="minorHAnsi"/>
        </w:rPr>
      </w:pPr>
    </w:p>
    <w:p w14:paraId="168AEC03" w14:textId="30DAEA6C" w:rsidR="00416C86" w:rsidRDefault="00416C86" w:rsidP="00416C86">
      <w:pPr>
        <w:pStyle w:val="Prrafodelista"/>
        <w:ind w:left="2136"/>
        <w:jc w:val="both"/>
        <w:rPr>
          <w:rFonts w:asciiTheme="minorHAnsi" w:hAnsiTheme="minorHAnsi" w:cstheme="minorHAnsi"/>
        </w:rPr>
      </w:pPr>
    </w:p>
    <w:p w14:paraId="513639A3" w14:textId="6E9DE727" w:rsidR="00416C86" w:rsidRDefault="00416C86" w:rsidP="00416C86">
      <w:pPr>
        <w:pStyle w:val="Prrafodelista"/>
        <w:ind w:left="2136"/>
        <w:jc w:val="both"/>
        <w:rPr>
          <w:rFonts w:asciiTheme="minorHAnsi" w:hAnsiTheme="minorHAnsi" w:cstheme="minorHAnsi"/>
        </w:rPr>
      </w:pPr>
    </w:p>
    <w:p w14:paraId="5629CFF6" w14:textId="7D0BE47E" w:rsidR="00416C86" w:rsidRDefault="00416C86" w:rsidP="00416C86">
      <w:pPr>
        <w:pStyle w:val="Prrafodelista"/>
        <w:ind w:left="2136"/>
        <w:jc w:val="both"/>
        <w:rPr>
          <w:rFonts w:asciiTheme="minorHAnsi" w:hAnsiTheme="minorHAnsi" w:cstheme="minorHAnsi"/>
        </w:rPr>
      </w:pPr>
    </w:p>
    <w:p w14:paraId="519614B4" w14:textId="44E2F2CE" w:rsidR="00416C86" w:rsidRDefault="00416C86" w:rsidP="00416C86">
      <w:pPr>
        <w:pStyle w:val="Prrafodelista"/>
        <w:ind w:left="2136"/>
        <w:jc w:val="both"/>
        <w:rPr>
          <w:rFonts w:asciiTheme="minorHAnsi" w:hAnsiTheme="minorHAnsi" w:cstheme="minorHAnsi"/>
        </w:rPr>
      </w:pPr>
    </w:p>
    <w:p w14:paraId="2A02FDE6" w14:textId="13C654A1" w:rsidR="00416C86" w:rsidRDefault="00416C86" w:rsidP="00416C86">
      <w:pPr>
        <w:pStyle w:val="Prrafodelista"/>
        <w:ind w:left="2136"/>
        <w:jc w:val="both"/>
        <w:rPr>
          <w:rFonts w:asciiTheme="minorHAnsi" w:hAnsiTheme="minorHAnsi" w:cstheme="minorHAnsi"/>
        </w:rPr>
      </w:pPr>
    </w:p>
    <w:p w14:paraId="747CD17B" w14:textId="5EA2EA84" w:rsidR="00416C86" w:rsidRDefault="00416C86" w:rsidP="00416C86">
      <w:pPr>
        <w:pStyle w:val="Prrafodelista"/>
        <w:ind w:left="2136"/>
        <w:jc w:val="both"/>
        <w:rPr>
          <w:rFonts w:asciiTheme="minorHAnsi" w:hAnsiTheme="minorHAnsi" w:cstheme="minorHAnsi"/>
        </w:rPr>
      </w:pPr>
    </w:p>
    <w:p w14:paraId="2C885636" w14:textId="51899C28" w:rsidR="00416C86" w:rsidRDefault="00C02032" w:rsidP="00416C86">
      <w:pPr>
        <w:pStyle w:val="Prrafodelista"/>
        <w:ind w:left="2136"/>
        <w:jc w:val="both"/>
        <w:rPr>
          <w:rFonts w:asciiTheme="minorHAnsi" w:hAnsiTheme="minorHAnsi" w:cstheme="minorHAnsi"/>
        </w:rPr>
      </w:pPr>
      <w:r w:rsidRPr="00DE67BD">
        <w:rPr>
          <w:noProof/>
          <w:color w:val="000000" w:themeColor="text1"/>
        </w:rPr>
        <w:drawing>
          <wp:anchor distT="0" distB="0" distL="114300" distR="114300" simplePos="0" relativeHeight="251661312" behindDoc="0" locked="0" layoutInCell="1" allowOverlap="1" wp14:anchorId="773C72B1" wp14:editId="19E411AD">
            <wp:simplePos x="0" y="0"/>
            <wp:positionH relativeFrom="margin">
              <wp:align>center</wp:align>
            </wp:positionH>
            <wp:positionV relativeFrom="paragraph">
              <wp:posOffset>107315</wp:posOffset>
            </wp:positionV>
            <wp:extent cx="5119493" cy="3741420"/>
            <wp:effectExtent l="0" t="0" r="5080" b="0"/>
            <wp:wrapNone/>
            <wp:docPr id="829181418" name="Imagen 3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181418" name="Imagen 3" descr="Interfaz de usuario gráfica, Texto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6" t="9399" r="24812" b="14124"/>
                    <a:stretch/>
                  </pic:blipFill>
                  <pic:spPr bwMode="auto">
                    <a:xfrm>
                      <a:off x="0" y="0"/>
                      <a:ext cx="5119493" cy="374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600051" w14:textId="77777777" w:rsidR="00416C86" w:rsidRDefault="00416C86" w:rsidP="00416C86">
      <w:pPr>
        <w:pStyle w:val="Prrafodelista"/>
        <w:ind w:left="2136"/>
        <w:jc w:val="both"/>
        <w:rPr>
          <w:rFonts w:asciiTheme="minorHAnsi" w:hAnsiTheme="minorHAnsi" w:cstheme="minorHAnsi"/>
        </w:rPr>
      </w:pPr>
    </w:p>
    <w:p w14:paraId="477232E0" w14:textId="77777777" w:rsidR="00416C86" w:rsidRDefault="00416C86" w:rsidP="00416C86">
      <w:pPr>
        <w:pStyle w:val="Prrafodelista"/>
        <w:ind w:left="2136"/>
        <w:jc w:val="both"/>
        <w:rPr>
          <w:rFonts w:asciiTheme="minorHAnsi" w:hAnsiTheme="minorHAnsi" w:cstheme="minorHAnsi"/>
        </w:rPr>
      </w:pPr>
    </w:p>
    <w:p w14:paraId="6D5765AC" w14:textId="77777777" w:rsidR="00416C86" w:rsidRPr="000F4DBD" w:rsidRDefault="00416C86" w:rsidP="00416C86">
      <w:pPr>
        <w:pStyle w:val="Prrafodelista"/>
        <w:ind w:left="2136"/>
        <w:jc w:val="both"/>
        <w:rPr>
          <w:rFonts w:asciiTheme="minorHAnsi" w:hAnsiTheme="minorHAnsi" w:cstheme="minorHAnsi"/>
        </w:rPr>
      </w:pPr>
    </w:p>
    <w:p w14:paraId="412F0738" w14:textId="77777777" w:rsidR="00405FC7" w:rsidRDefault="00405FC7" w:rsidP="00405FC7">
      <w:pPr>
        <w:jc w:val="both"/>
        <w:rPr>
          <w:rFonts w:asciiTheme="minorHAnsi" w:hAnsiTheme="minorHAnsi" w:cstheme="minorHAnsi"/>
        </w:rPr>
      </w:pPr>
    </w:p>
    <w:p w14:paraId="5A01DD5D" w14:textId="77777777" w:rsidR="00C02032" w:rsidRDefault="00C02032" w:rsidP="00405FC7">
      <w:pPr>
        <w:jc w:val="both"/>
        <w:rPr>
          <w:rFonts w:asciiTheme="minorHAnsi" w:hAnsiTheme="minorHAnsi" w:cstheme="minorHAnsi"/>
        </w:rPr>
      </w:pPr>
    </w:p>
    <w:p w14:paraId="5E8B9C51" w14:textId="77777777" w:rsidR="00C02032" w:rsidRDefault="00C02032" w:rsidP="00405FC7">
      <w:pPr>
        <w:jc w:val="both"/>
        <w:rPr>
          <w:rFonts w:asciiTheme="minorHAnsi" w:hAnsiTheme="minorHAnsi" w:cstheme="minorHAnsi"/>
        </w:rPr>
      </w:pPr>
    </w:p>
    <w:p w14:paraId="5F4250AB" w14:textId="77777777" w:rsidR="00C02032" w:rsidRDefault="00C02032" w:rsidP="00405FC7">
      <w:pPr>
        <w:jc w:val="both"/>
        <w:rPr>
          <w:rFonts w:asciiTheme="minorHAnsi" w:hAnsiTheme="minorHAnsi" w:cstheme="minorHAnsi"/>
        </w:rPr>
      </w:pPr>
    </w:p>
    <w:p w14:paraId="216A2FB3" w14:textId="77777777" w:rsidR="00C02032" w:rsidRDefault="00C02032" w:rsidP="00405FC7">
      <w:pPr>
        <w:jc w:val="both"/>
        <w:rPr>
          <w:rFonts w:asciiTheme="minorHAnsi" w:hAnsiTheme="minorHAnsi" w:cstheme="minorHAnsi"/>
        </w:rPr>
      </w:pPr>
    </w:p>
    <w:p w14:paraId="0D0F2663" w14:textId="77777777" w:rsidR="00C02032" w:rsidRDefault="00C02032" w:rsidP="00405FC7">
      <w:pPr>
        <w:jc w:val="both"/>
        <w:rPr>
          <w:rFonts w:asciiTheme="minorHAnsi" w:hAnsiTheme="minorHAnsi" w:cstheme="minorHAnsi"/>
        </w:rPr>
      </w:pPr>
    </w:p>
    <w:p w14:paraId="5378DD73" w14:textId="77777777" w:rsidR="00C02032" w:rsidRDefault="00C02032" w:rsidP="00405FC7">
      <w:pPr>
        <w:jc w:val="both"/>
        <w:rPr>
          <w:rFonts w:asciiTheme="minorHAnsi" w:hAnsiTheme="minorHAnsi" w:cstheme="minorHAnsi"/>
        </w:rPr>
      </w:pPr>
    </w:p>
    <w:p w14:paraId="15CCC320" w14:textId="77777777" w:rsidR="00C02032" w:rsidRDefault="00C02032" w:rsidP="00405FC7">
      <w:pPr>
        <w:jc w:val="both"/>
        <w:rPr>
          <w:rFonts w:asciiTheme="minorHAnsi" w:hAnsiTheme="minorHAnsi" w:cstheme="minorHAnsi"/>
        </w:rPr>
      </w:pPr>
    </w:p>
    <w:p w14:paraId="501EB3D3" w14:textId="77777777" w:rsidR="00C02032" w:rsidRDefault="00C02032" w:rsidP="00405FC7">
      <w:pPr>
        <w:jc w:val="both"/>
        <w:rPr>
          <w:rFonts w:asciiTheme="minorHAnsi" w:hAnsiTheme="minorHAnsi" w:cstheme="minorHAnsi"/>
        </w:rPr>
      </w:pPr>
    </w:p>
    <w:p w14:paraId="32DA5C23" w14:textId="77777777" w:rsidR="00C02032" w:rsidRDefault="00C02032" w:rsidP="00405FC7">
      <w:pPr>
        <w:jc w:val="both"/>
        <w:rPr>
          <w:rFonts w:asciiTheme="minorHAnsi" w:hAnsiTheme="minorHAnsi" w:cstheme="minorHAnsi"/>
        </w:rPr>
      </w:pPr>
    </w:p>
    <w:p w14:paraId="65FF6023" w14:textId="77777777" w:rsidR="00C02032" w:rsidRDefault="00C02032" w:rsidP="00405FC7">
      <w:pPr>
        <w:jc w:val="both"/>
        <w:rPr>
          <w:rFonts w:asciiTheme="minorHAnsi" w:hAnsiTheme="minorHAnsi" w:cstheme="minorHAnsi"/>
        </w:rPr>
      </w:pPr>
    </w:p>
    <w:p w14:paraId="638404C5" w14:textId="77777777" w:rsidR="00C02032" w:rsidRDefault="00C02032" w:rsidP="00405FC7">
      <w:pPr>
        <w:jc w:val="both"/>
        <w:rPr>
          <w:rFonts w:asciiTheme="minorHAnsi" w:hAnsiTheme="minorHAnsi" w:cstheme="minorHAnsi"/>
        </w:rPr>
      </w:pPr>
    </w:p>
    <w:p w14:paraId="5969CC20" w14:textId="77777777" w:rsidR="00C02032" w:rsidRDefault="00C02032" w:rsidP="00405FC7">
      <w:pPr>
        <w:jc w:val="both"/>
        <w:rPr>
          <w:rFonts w:asciiTheme="minorHAnsi" w:hAnsiTheme="minorHAnsi" w:cstheme="minorHAnsi"/>
        </w:rPr>
      </w:pPr>
    </w:p>
    <w:p w14:paraId="13034049" w14:textId="77777777" w:rsidR="00C02032" w:rsidRDefault="00C02032" w:rsidP="00405FC7">
      <w:pPr>
        <w:jc w:val="both"/>
        <w:rPr>
          <w:rFonts w:asciiTheme="minorHAnsi" w:hAnsiTheme="minorHAnsi" w:cstheme="minorHAnsi"/>
        </w:rPr>
      </w:pPr>
    </w:p>
    <w:p w14:paraId="08ABC09B" w14:textId="77777777" w:rsidR="00C02032" w:rsidRDefault="00C02032" w:rsidP="00405FC7">
      <w:pPr>
        <w:jc w:val="both"/>
        <w:rPr>
          <w:rFonts w:asciiTheme="minorHAnsi" w:hAnsiTheme="minorHAnsi" w:cstheme="minorHAnsi"/>
        </w:rPr>
      </w:pPr>
    </w:p>
    <w:p w14:paraId="285BC58E" w14:textId="77777777" w:rsidR="00C02032" w:rsidRDefault="00C02032" w:rsidP="00405FC7">
      <w:pPr>
        <w:jc w:val="both"/>
        <w:rPr>
          <w:rFonts w:asciiTheme="minorHAnsi" w:hAnsiTheme="minorHAnsi" w:cstheme="minorHAnsi"/>
        </w:rPr>
      </w:pPr>
    </w:p>
    <w:p w14:paraId="7052AF03" w14:textId="77777777" w:rsidR="00C02032" w:rsidRDefault="00C02032" w:rsidP="00405FC7">
      <w:pPr>
        <w:jc w:val="both"/>
        <w:rPr>
          <w:rFonts w:asciiTheme="minorHAnsi" w:hAnsiTheme="minorHAnsi" w:cstheme="minorHAnsi"/>
        </w:rPr>
      </w:pPr>
    </w:p>
    <w:p w14:paraId="396AD12B" w14:textId="77777777" w:rsidR="00C02032" w:rsidRDefault="00C02032" w:rsidP="00405FC7">
      <w:pPr>
        <w:jc w:val="both"/>
        <w:rPr>
          <w:rFonts w:asciiTheme="minorHAnsi" w:hAnsiTheme="minorHAnsi" w:cstheme="minorHAnsi"/>
        </w:rPr>
      </w:pPr>
    </w:p>
    <w:p w14:paraId="2E037D53" w14:textId="77777777" w:rsidR="00C02032" w:rsidRDefault="00C02032" w:rsidP="00405FC7">
      <w:pPr>
        <w:jc w:val="both"/>
        <w:rPr>
          <w:rFonts w:asciiTheme="minorHAnsi" w:hAnsiTheme="minorHAnsi" w:cstheme="minorHAnsi"/>
        </w:rPr>
      </w:pPr>
    </w:p>
    <w:p w14:paraId="2B07EE67" w14:textId="77777777" w:rsidR="00C02032" w:rsidRDefault="00C02032" w:rsidP="00405FC7">
      <w:pPr>
        <w:jc w:val="both"/>
        <w:rPr>
          <w:rFonts w:asciiTheme="minorHAnsi" w:hAnsiTheme="minorHAnsi" w:cstheme="minorHAnsi"/>
        </w:rPr>
      </w:pPr>
    </w:p>
    <w:p w14:paraId="7BB1DF32" w14:textId="77777777" w:rsidR="00D534B0" w:rsidRDefault="00D534B0" w:rsidP="00D534B0">
      <w:pPr>
        <w:jc w:val="both"/>
        <w:rPr>
          <w:rFonts w:asciiTheme="minorHAnsi" w:hAnsiTheme="minorHAnsi" w:cstheme="minorHAnsi"/>
        </w:rPr>
      </w:pPr>
    </w:p>
    <w:p w14:paraId="1D32E7CD" w14:textId="145DC681" w:rsidR="00D534B0" w:rsidRPr="00D534B0" w:rsidRDefault="00D534B0" w:rsidP="00D534B0">
      <w:pPr>
        <w:pStyle w:val="Ttulo3"/>
        <w:ind w:firstLine="708"/>
        <w:rPr>
          <w:rFonts w:ascii="Calibri" w:hAnsi="Calibri" w:cs="Calibri"/>
          <w:sz w:val="24"/>
          <w:szCs w:val="24"/>
        </w:rPr>
      </w:pPr>
      <w:bookmarkStart w:id="7" w:name="_Toc187335794"/>
      <w:r w:rsidRPr="00D534B0">
        <w:rPr>
          <w:rFonts w:ascii="Calibri" w:hAnsi="Calibri" w:cs="Calibri"/>
          <w:sz w:val="24"/>
          <w:szCs w:val="24"/>
        </w:rPr>
        <w:lastRenderedPageBreak/>
        <w:t xml:space="preserve">Paso </w:t>
      </w:r>
      <w:r w:rsidR="00122EFD">
        <w:rPr>
          <w:rFonts w:ascii="Calibri" w:hAnsi="Calibri" w:cs="Calibri"/>
          <w:sz w:val="24"/>
          <w:szCs w:val="24"/>
        </w:rPr>
        <w:t>3</w:t>
      </w:r>
      <w:r w:rsidRPr="00D534B0">
        <w:rPr>
          <w:rFonts w:ascii="Calibri" w:hAnsi="Calibri" w:cs="Calibri"/>
          <w:sz w:val="24"/>
          <w:szCs w:val="24"/>
        </w:rPr>
        <w:t>: Crear la Base de Datos "</w:t>
      </w:r>
      <w:proofErr w:type="spellStart"/>
      <w:r w:rsidRPr="00D534B0">
        <w:rPr>
          <w:rFonts w:ascii="Calibri" w:hAnsi="Calibri" w:cs="Calibri"/>
          <w:sz w:val="24"/>
          <w:szCs w:val="24"/>
        </w:rPr>
        <w:t>Sistema_Ventas</w:t>
      </w:r>
      <w:proofErr w:type="spellEnd"/>
      <w:r w:rsidRPr="00D534B0">
        <w:rPr>
          <w:rFonts w:ascii="Calibri" w:hAnsi="Calibri" w:cs="Calibri"/>
          <w:sz w:val="24"/>
          <w:szCs w:val="24"/>
        </w:rPr>
        <w:t>"</w:t>
      </w:r>
      <w:bookmarkEnd w:id="7"/>
    </w:p>
    <w:p w14:paraId="44F36256" w14:textId="60AF7368" w:rsidR="00D534B0" w:rsidRPr="00D534B0" w:rsidRDefault="00D534B0" w:rsidP="00D534B0">
      <w:pPr>
        <w:ind w:left="708"/>
        <w:jc w:val="both"/>
        <w:rPr>
          <w:rFonts w:asciiTheme="minorHAnsi" w:hAnsiTheme="minorHAnsi" w:cstheme="minorHAnsi"/>
        </w:rPr>
      </w:pPr>
      <w:r w:rsidRPr="00D534B0">
        <w:rPr>
          <w:rFonts w:asciiTheme="minorHAnsi" w:hAnsiTheme="minorHAnsi" w:cstheme="minorHAnsi"/>
        </w:rPr>
        <w:t xml:space="preserve">Para que el proyecto funcione correctamente, es necesario crear una base de datos llamada </w:t>
      </w:r>
      <w:r w:rsidRPr="00D534B0">
        <w:rPr>
          <w:rFonts w:asciiTheme="minorHAnsi" w:hAnsiTheme="minorHAnsi" w:cstheme="minorHAnsi"/>
          <w:b/>
          <w:bCs/>
        </w:rPr>
        <w:t>“</w:t>
      </w:r>
      <w:proofErr w:type="spellStart"/>
      <w:r w:rsidRPr="00D534B0">
        <w:rPr>
          <w:rFonts w:asciiTheme="minorHAnsi" w:hAnsiTheme="minorHAnsi" w:cstheme="minorHAnsi"/>
          <w:b/>
          <w:bCs/>
        </w:rPr>
        <w:t>Sistema_Ventas</w:t>
      </w:r>
      <w:proofErr w:type="spellEnd"/>
      <w:r w:rsidRPr="00D534B0">
        <w:rPr>
          <w:rFonts w:asciiTheme="minorHAnsi" w:hAnsiTheme="minorHAnsi" w:cstheme="minorHAnsi"/>
          <w:b/>
          <w:bCs/>
        </w:rPr>
        <w:t>”</w:t>
      </w:r>
      <w:r w:rsidRPr="00D534B0">
        <w:rPr>
          <w:rFonts w:asciiTheme="minorHAnsi" w:hAnsiTheme="minorHAnsi" w:cstheme="minorHAnsi"/>
        </w:rPr>
        <w:t>. A continuación, se detallan los pasos:</w:t>
      </w:r>
    </w:p>
    <w:p w14:paraId="4810664B" w14:textId="5846D7EB" w:rsidR="00D534B0" w:rsidRDefault="00D534B0" w:rsidP="00D534B0">
      <w:pPr>
        <w:numPr>
          <w:ilvl w:val="0"/>
          <w:numId w:val="148"/>
        </w:numPr>
        <w:tabs>
          <w:tab w:val="clear" w:pos="720"/>
          <w:tab w:val="num" w:pos="1428"/>
        </w:tabs>
        <w:ind w:left="1428"/>
        <w:jc w:val="both"/>
        <w:rPr>
          <w:rFonts w:asciiTheme="minorHAnsi" w:hAnsiTheme="minorHAnsi" w:cstheme="minorHAnsi"/>
        </w:rPr>
      </w:pPr>
      <w:r w:rsidRPr="00D534B0">
        <w:rPr>
          <w:rFonts w:asciiTheme="minorHAnsi" w:hAnsiTheme="minorHAnsi" w:cstheme="minorHAnsi"/>
        </w:rPr>
        <w:t xml:space="preserve">Accede al siguiente repositorio: </w:t>
      </w:r>
      <w:hyperlink r:id="rId14" w:tgtFrame="_new" w:history="1">
        <w:r w:rsidRPr="00D534B0">
          <w:rPr>
            <w:rStyle w:val="Hipervnculo"/>
            <w:rFonts w:asciiTheme="minorHAnsi" w:hAnsiTheme="minorHAnsi" w:cstheme="minorHAnsi"/>
          </w:rPr>
          <w:t xml:space="preserve">GitHub - </w:t>
        </w:r>
        <w:proofErr w:type="spellStart"/>
        <w:r w:rsidRPr="00D534B0">
          <w:rPr>
            <w:rStyle w:val="Hipervnculo"/>
            <w:rFonts w:asciiTheme="minorHAnsi" w:hAnsiTheme="minorHAnsi" w:cstheme="minorHAnsi"/>
          </w:rPr>
          <w:t>AbrahamzzZ</w:t>
        </w:r>
        <w:proofErr w:type="spellEnd"/>
        <w:r w:rsidRPr="00D534B0">
          <w:rPr>
            <w:rStyle w:val="Hipervnculo"/>
            <w:rFonts w:asciiTheme="minorHAnsi" w:hAnsiTheme="minorHAnsi" w:cstheme="minorHAnsi"/>
          </w:rPr>
          <w:t>/</w:t>
        </w:r>
        <w:proofErr w:type="spellStart"/>
        <w:r w:rsidRPr="00D534B0">
          <w:rPr>
            <w:rStyle w:val="Hipervnculo"/>
            <w:rFonts w:asciiTheme="minorHAnsi" w:hAnsiTheme="minorHAnsi" w:cstheme="minorHAnsi"/>
          </w:rPr>
          <w:t>AppBuyWindows</w:t>
        </w:r>
        <w:proofErr w:type="spellEnd"/>
      </w:hyperlink>
      <w:r w:rsidRPr="00D534B0">
        <w:rPr>
          <w:rFonts w:asciiTheme="minorHAnsi" w:hAnsiTheme="minorHAnsi" w:cstheme="minorHAnsi"/>
        </w:rPr>
        <w:t>.</w:t>
      </w:r>
    </w:p>
    <w:p w14:paraId="10915E14" w14:textId="21C6AB86" w:rsidR="003870F8" w:rsidRPr="00D534B0" w:rsidRDefault="003870F8" w:rsidP="00D534B0">
      <w:pPr>
        <w:numPr>
          <w:ilvl w:val="0"/>
          <w:numId w:val="148"/>
        </w:numPr>
        <w:tabs>
          <w:tab w:val="clear" w:pos="720"/>
          <w:tab w:val="num" w:pos="1428"/>
        </w:tabs>
        <w:ind w:left="1428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Descargue el proyecto completo.</w:t>
      </w:r>
    </w:p>
    <w:p w14:paraId="3831180C" w14:textId="0A7F5C88" w:rsidR="00D534B0" w:rsidRPr="00D534B0" w:rsidRDefault="003870F8" w:rsidP="00D534B0">
      <w:pPr>
        <w:numPr>
          <w:ilvl w:val="0"/>
          <w:numId w:val="148"/>
        </w:numPr>
        <w:tabs>
          <w:tab w:val="clear" w:pos="720"/>
          <w:tab w:val="num" w:pos="1428"/>
        </w:tabs>
        <w:ind w:left="1428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Buque</w:t>
      </w:r>
      <w:r w:rsidR="00D534B0" w:rsidRPr="00D534B0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el </w:t>
      </w:r>
      <w:r w:rsidR="00D534B0" w:rsidRPr="00D534B0">
        <w:rPr>
          <w:rFonts w:asciiTheme="minorHAnsi" w:hAnsiTheme="minorHAnsi" w:cstheme="minorHAnsi"/>
        </w:rPr>
        <w:t xml:space="preserve">archivo </w:t>
      </w:r>
      <w:proofErr w:type="spellStart"/>
      <w:r w:rsidR="00D534B0" w:rsidRPr="00D534B0">
        <w:rPr>
          <w:rFonts w:asciiTheme="minorHAnsi" w:hAnsiTheme="minorHAnsi" w:cstheme="minorHAnsi"/>
          <w:b/>
          <w:bCs/>
        </w:rPr>
        <w:t>DB_SISTEMA_VENTAS.sql</w:t>
      </w:r>
      <w:proofErr w:type="spellEnd"/>
      <w:r w:rsidR="00D534B0" w:rsidRPr="00D534B0">
        <w:rPr>
          <w:rFonts w:asciiTheme="minorHAnsi" w:hAnsiTheme="minorHAnsi" w:cstheme="minorHAnsi"/>
        </w:rPr>
        <w:t xml:space="preserve"> que se encuentra en la carpeta </w:t>
      </w:r>
      <w:proofErr w:type="spellStart"/>
      <w:r w:rsidR="00D534B0" w:rsidRPr="00D534B0">
        <w:rPr>
          <w:rFonts w:asciiTheme="minorHAnsi" w:hAnsiTheme="minorHAnsi" w:cstheme="minorHAnsi"/>
          <w:b/>
          <w:bCs/>
        </w:rPr>
        <w:t>Database</w:t>
      </w:r>
      <w:proofErr w:type="spellEnd"/>
      <w:r>
        <w:rPr>
          <w:rFonts w:asciiTheme="minorHAnsi" w:hAnsiTheme="minorHAnsi" w:cstheme="minorHAnsi"/>
          <w:b/>
          <w:bCs/>
        </w:rPr>
        <w:t xml:space="preserve"> </w:t>
      </w:r>
      <w:r w:rsidRPr="003870F8">
        <w:rPr>
          <w:rFonts w:asciiTheme="minorHAnsi" w:hAnsiTheme="minorHAnsi" w:cstheme="minorHAnsi"/>
        </w:rPr>
        <w:t>y haga clic en el archivo</w:t>
      </w:r>
      <w:r w:rsidR="00D534B0" w:rsidRPr="00D534B0">
        <w:rPr>
          <w:rFonts w:asciiTheme="minorHAnsi" w:hAnsiTheme="minorHAnsi" w:cstheme="minorHAnsi"/>
        </w:rPr>
        <w:t>.</w:t>
      </w:r>
    </w:p>
    <w:p w14:paraId="4E74652B" w14:textId="3F9567D7" w:rsidR="00D534B0" w:rsidRPr="00D534B0" w:rsidRDefault="003870F8" w:rsidP="00D534B0">
      <w:pPr>
        <w:numPr>
          <w:ilvl w:val="0"/>
          <w:numId w:val="148"/>
        </w:numPr>
        <w:tabs>
          <w:tab w:val="clear" w:pos="720"/>
          <w:tab w:val="num" w:pos="1428"/>
        </w:tabs>
        <w:ind w:left="1428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Automáticamente le abrirá</w:t>
      </w:r>
      <w:r w:rsidR="00D534B0" w:rsidRPr="00D534B0">
        <w:rPr>
          <w:rFonts w:asciiTheme="minorHAnsi" w:hAnsiTheme="minorHAnsi" w:cstheme="minorHAnsi"/>
        </w:rPr>
        <w:t xml:space="preserve"> </w:t>
      </w:r>
      <w:r w:rsidR="00D534B0" w:rsidRPr="00D534B0">
        <w:rPr>
          <w:rFonts w:asciiTheme="minorHAnsi" w:hAnsiTheme="minorHAnsi" w:cstheme="minorHAnsi"/>
          <w:b/>
          <w:bCs/>
        </w:rPr>
        <w:t>SQL Server Management Studio (SSMS)</w:t>
      </w:r>
      <w:r w:rsidR="00D534B0" w:rsidRPr="00D534B0">
        <w:rPr>
          <w:rFonts w:asciiTheme="minorHAnsi" w:hAnsiTheme="minorHAnsi" w:cstheme="minorHAnsi"/>
        </w:rPr>
        <w:t xml:space="preserve"> e inicia sesión en tu servidor SQL.</w:t>
      </w:r>
    </w:p>
    <w:p w14:paraId="3B14EC85" w14:textId="389D733E" w:rsidR="00D534B0" w:rsidRPr="00D534B0" w:rsidRDefault="003870F8" w:rsidP="00D534B0">
      <w:pPr>
        <w:numPr>
          <w:ilvl w:val="0"/>
          <w:numId w:val="148"/>
        </w:numPr>
        <w:tabs>
          <w:tab w:val="clear" w:pos="720"/>
          <w:tab w:val="num" w:pos="1428"/>
        </w:tabs>
        <w:ind w:left="1428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Ahora e</w:t>
      </w:r>
      <w:r w:rsidR="00D534B0" w:rsidRPr="00D534B0">
        <w:rPr>
          <w:rFonts w:asciiTheme="minorHAnsi" w:hAnsiTheme="minorHAnsi" w:cstheme="minorHAnsi"/>
        </w:rPr>
        <w:t>jecut</w:t>
      </w:r>
      <w:r>
        <w:rPr>
          <w:rFonts w:asciiTheme="minorHAnsi" w:hAnsiTheme="minorHAnsi" w:cstheme="minorHAnsi"/>
        </w:rPr>
        <w:t>e</w:t>
      </w:r>
      <w:r w:rsidR="00D534B0" w:rsidRPr="00D534B0">
        <w:rPr>
          <w:rFonts w:asciiTheme="minorHAnsi" w:hAnsiTheme="minorHAnsi" w:cstheme="minorHAnsi"/>
        </w:rPr>
        <w:t xml:space="preserve"> los scripts SQL contenidos en el archivo para:</w:t>
      </w:r>
    </w:p>
    <w:p w14:paraId="2CC29098" w14:textId="3D3471B8" w:rsidR="00D534B0" w:rsidRPr="00D534B0" w:rsidRDefault="00D534B0" w:rsidP="00D534B0">
      <w:pPr>
        <w:numPr>
          <w:ilvl w:val="2"/>
          <w:numId w:val="150"/>
        </w:numPr>
        <w:jc w:val="both"/>
        <w:rPr>
          <w:rFonts w:asciiTheme="minorHAnsi" w:hAnsiTheme="minorHAnsi" w:cstheme="minorHAnsi"/>
        </w:rPr>
      </w:pPr>
      <w:r w:rsidRPr="00D534B0">
        <w:rPr>
          <w:rFonts w:asciiTheme="minorHAnsi" w:hAnsiTheme="minorHAnsi" w:cstheme="minorHAnsi"/>
        </w:rPr>
        <w:t>Crear la base de datos y las tablas necesarias.</w:t>
      </w:r>
    </w:p>
    <w:p w14:paraId="3F31EEBC" w14:textId="77777777" w:rsidR="00D534B0" w:rsidRPr="00D534B0" w:rsidRDefault="00D534B0" w:rsidP="00D534B0">
      <w:pPr>
        <w:numPr>
          <w:ilvl w:val="2"/>
          <w:numId w:val="150"/>
        </w:numPr>
        <w:jc w:val="both"/>
        <w:rPr>
          <w:rFonts w:asciiTheme="minorHAnsi" w:hAnsiTheme="minorHAnsi" w:cstheme="minorHAnsi"/>
        </w:rPr>
      </w:pPr>
      <w:r w:rsidRPr="00D534B0">
        <w:rPr>
          <w:rFonts w:asciiTheme="minorHAnsi" w:hAnsiTheme="minorHAnsi" w:cstheme="minorHAnsi"/>
        </w:rPr>
        <w:t>Configurar los procedimientos almacenados.</w:t>
      </w:r>
    </w:p>
    <w:p w14:paraId="7223095C" w14:textId="230FDB97" w:rsidR="00D534B0" w:rsidRPr="003870F8" w:rsidRDefault="00D534B0" w:rsidP="00405FC7">
      <w:pPr>
        <w:numPr>
          <w:ilvl w:val="2"/>
          <w:numId w:val="150"/>
        </w:numPr>
        <w:jc w:val="both"/>
        <w:rPr>
          <w:rFonts w:asciiTheme="minorHAnsi" w:hAnsiTheme="minorHAnsi" w:cstheme="minorHAnsi"/>
        </w:rPr>
      </w:pPr>
      <w:r w:rsidRPr="00D534B0">
        <w:rPr>
          <w:rFonts w:asciiTheme="minorHAnsi" w:hAnsiTheme="minorHAnsi" w:cstheme="minorHAnsi"/>
        </w:rPr>
        <w:t>Realizar inserciones iniciales de datos requeridos para el funcionamiento del proyecto.</w:t>
      </w:r>
    </w:p>
    <w:p w14:paraId="5948703D" w14:textId="612520FF" w:rsidR="003B08F8" w:rsidRDefault="003B08F8" w:rsidP="00405FC7">
      <w:pPr>
        <w:jc w:val="both"/>
        <w:rPr>
          <w:rFonts w:asciiTheme="minorHAnsi" w:hAnsiTheme="minorHAnsi" w:cstheme="minorHAnsi"/>
        </w:rPr>
      </w:pPr>
    </w:p>
    <w:p w14:paraId="59A74F2C" w14:textId="1584408A" w:rsidR="003B08F8" w:rsidRDefault="003B08F8" w:rsidP="00405FC7">
      <w:pPr>
        <w:jc w:val="both"/>
        <w:rPr>
          <w:rFonts w:asciiTheme="minorHAnsi" w:hAnsiTheme="minorHAnsi" w:cstheme="minorHAnsi"/>
        </w:rPr>
      </w:pPr>
    </w:p>
    <w:p w14:paraId="6ED37691" w14:textId="4A44FC90" w:rsidR="00D534B0" w:rsidRDefault="003870F8" w:rsidP="00405FC7">
      <w:pPr>
        <w:jc w:val="both"/>
        <w:rPr>
          <w:rFonts w:asciiTheme="minorHAnsi" w:hAnsiTheme="minorHAnsi" w:cstheme="minorHAnsi"/>
        </w:rPr>
      </w:pPr>
      <w:r w:rsidRPr="003870F8">
        <w:rPr>
          <w:rFonts w:asciiTheme="minorHAnsi" w:hAnsiTheme="minorHAnsi" w:cstheme="minorHAnsi"/>
        </w:rPr>
        <w:drawing>
          <wp:anchor distT="0" distB="0" distL="114300" distR="114300" simplePos="0" relativeHeight="251727872" behindDoc="0" locked="0" layoutInCell="1" allowOverlap="1" wp14:anchorId="35FD77BA" wp14:editId="4EFFB0A7">
            <wp:simplePos x="0" y="0"/>
            <wp:positionH relativeFrom="column">
              <wp:posOffset>26670</wp:posOffset>
            </wp:positionH>
            <wp:positionV relativeFrom="paragraph">
              <wp:posOffset>187960</wp:posOffset>
            </wp:positionV>
            <wp:extent cx="6089650" cy="2751455"/>
            <wp:effectExtent l="0" t="0" r="6350" b="0"/>
            <wp:wrapNone/>
            <wp:docPr id="2114888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888309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"/>
                    <a:stretch/>
                  </pic:blipFill>
                  <pic:spPr bwMode="auto">
                    <a:xfrm>
                      <a:off x="0" y="0"/>
                      <a:ext cx="6089650" cy="2751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AAABA0" w14:textId="3462B84C" w:rsidR="00D534B0" w:rsidRDefault="00D534B0" w:rsidP="00405FC7">
      <w:pPr>
        <w:jc w:val="both"/>
        <w:rPr>
          <w:rFonts w:asciiTheme="minorHAnsi" w:hAnsiTheme="minorHAnsi" w:cstheme="minorHAnsi"/>
        </w:rPr>
      </w:pPr>
    </w:p>
    <w:p w14:paraId="5DDE3FFA" w14:textId="5704AA62" w:rsidR="00D534B0" w:rsidRDefault="00D534B0" w:rsidP="00405FC7">
      <w:pPr>
        <w:jc w:val="both"/>
        <w:rPr>
          <w:rFonts w:asciiTheme="minorHAnsi" w:hAnsiTheme="minorHAnsi" w:cstheme="minorHAnsi"/>
        </w:rPr>
      </w:pPr>
    </w:p>
    <w:p w14:paraId="3CA613B2" w14:textId="4388B0EE" w:rsidR="00D534B0" w:rsidRDefault="00D534B0" w:rsidP="00405FC7">
      <w:pPr>
        <w:jc w:val="both"/>
        <w:rPr>
          <w:rFonts w:asciiTheme="minorHAnsi" w:hAnsiTheme="minorHAnsi" w:cstheme="minorHAnsi"/>
        </w:rPr>
      </w:pPr>
    </w:p>
    <w:p w14:paraId="3FABC9F0" w14:textId="73BFB6AC" w:rsidR="00D534B0" w:rsidRDefault="00D534B0" w:rsidP="00405FC7">
      <w:pPr>
        <w:jc w:val="both"/>
        <w:rPr>
          <w:rFonts w:asciiTheme="minorHAnsi" w:hAnsiTheme="minorHAnsi" w:cstheme="minorHAnsi"/>
        </w:rPr>
      </w:pPr>
    </w:p>
    <w:p w14:paraId="035D78FC" w14:textId="5D152E7E" w:rsidR="00D534B0" w:rsidRDefault="00D534B0" w:rsidP="00405FC7">
      <w:pPr>
        <w:jc w:val="both"/>
        <w:rPr>
          <w:rFonts w:asciiTheme="minorHAnsi" w:hAnsiTheme="minorHAnsi" w:cstheme="minorHAnsi"/>
        </w:rPr>
      </w:pPr>
    </w:p>
    <w:p w14:paraId="29C5B6CF" w14:textId="1A78493D" w:rsidR="00D534B0" w:rsidRDefault="00D534B0" w:rsidP="00405FC7">
      <w:pPr>
        <w:jc w:val="both"/>
        <w:rPr>
          <w:rFonts w:asciiTheme="minorHAnsi" w:hAnsiTheme="minorHAnsi" w:cstheme="minorHAnsi"/>
        </w:rPr>
      </w:pPr>
    </w:p>
    <w:p w14:paraId="06E3C626" w14:textId="2F9D91DE" w:rsidR="00D534B0" w:rsidRDefault="00D534B0" w:rsidP="00405FC7">
      <w:pPr>
        <w:jc w:val="both"/>
        <w:rPr>
          <w:rFonts w:asciiTheme="minorHAnsi" w:hAnsiTheme="minorHAnsi" w:cstheme="minorHAnsi"/>
        </w:rPr>
      </w:pPr>
    </w:p>
    <w:p w14:paraId="7A1BC80E" w14:textId="038434AB" w:rsidR="00D534B0" w:rsidRDefault="00D534B0" w:rsidP="00405FC7">
      <w:pPr>
        <w:jc w:val="both"/>
        <w:rPr>
          <w:rFonts w:asciiTheme="minorHAnsi" w:hAnsiTheme="minorHAnsi" w:cstheme="minorHAnsi"/>
        </w:rPr>
      </w:pPr>
    </w:p>
    <w:p w14:paraId="4657D5ED" w14:textId="51EB0A18" w:rsidR="00D534B0" w:rsidRDefault="00D534B0" w:rsidP="00405FC7">
      <w:pPr>
        <w:jc w:val="both"/>
        <w:rPr>
          <w:rFonts w:asciiTheme="minorHAnsi" w:hAnsiTheme="minorHAnsi" w:cstheme="minorHAnsi"/>
        </w:rPr>
      </w:pPr>
    </w:p>
    <w:p w14:paraId="2615C264" w14:textId="314C616E" w:rsidR="00D534B0" w:rsidRDefault="00D534B0" w:rsidP="00405FC7">
      <w:pPr>
        <w:jc w:val="both"/>
        <w:rPr>
          <w:rFonts w:asciiTheme="minorHAnsi" w:hAnsiTheme="minorHAnsi" w:cstheme="minorHAnsi"/>
        </w:rPr>
      </w:pPr>
    </w:p>
    <w:p w14:paraId="7539AC81" w14:textId="5D9132BE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30A5797B" w14:textId="6263E504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3C8639D4" w14:textId="3135ACFC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3C85BECB" w14:textId="26A59224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6AC626A3" w14:textId="1D301D0E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7B18BC92" w14:textId="412EBC95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4E76F6B1" w14:textId="0ED845E6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4891492A" w14:textId="79807351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7E34FED6" w14:textId="2D4651A3" w:rsidR="00247174" w:rsidRDefault="009D29CC" w:rsidP="00405FC7">
      <w:pPr>
        <w:jc w:val="both"/>
        <w:rPr>
          <w:rFonts w:asciiTheme="minorHAnsi" w:hAnsiTheme="minorHAnsi" w:cstheme="minorHAnsi"/>
        </w:rPr>
      </w:pPr>
      <w:r w:rsidRPr="009D29CC">
        <w:rPr>
          <w:rFonts w:asciiTheme="minorHAnsi" w:hAnsiTheme="minorHAnsi" w:cstheme="minorHAnsi"/>
        </w:rPr>
        <w:drawing>
          <wp:anchor distT="0" distB="0" distL="114300" distR="114300" simplePos="0" relativeHeight="251719680" behindDoc="0" locked="0" layoutInCell="1" allowOverlap="1" wp14:anchorId="7DB6A524" wp14:editId="228B3F08">
            <wp:simplePos x="0" y="0"/>
            <wp:positionH relativeFrom="column">
              <wp:posOffset>-3810</wp:posOffset>
            </wp:positionH>
            <wp:positionV relativeFrom="paragraph">
              <wp:posOffset>1905</wp:posOffset>
            </wp:positionV>
            <wp:extent cx="6120130" cy="247650"/>
            <wp:effectExtent l="0" t="0" r="0" b="0"/>
            <wp:wrapNone/>
            <wp:docPr id="1475724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2425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075563" w14:textId="6E1FA1FE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179C73A2" w14:textId="2024145F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507D95DB" w14:textId="17727C66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54CD4C74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4C760745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47A6CF8F" w14:textId="6A73C5C0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65C97681" w14:textId="774C3261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6EE3DC75" w14:textId="0B65CD1C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670BCBD1" w14:textId="50B621B1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46C2D61C" w14:textId="77777777" w:rsidR="003870F8" w:rsidRDefault="003870F8" w:rsidP="00405FC7">
      <w:pPr>
        <w:jc w:val="both"/>
        <w:rPr>
          <w:rFonts w:asciiTheme="minorHAnsi" w:hAnsiTheme="minorHAnsi" w:cstheme="minorHAnsi"/>
        </w:rPr>
      </w:pPr>
    </w:p>
    <w:p w14:paraId="1C5FBFDE" w14:textId="0C43CCB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46E6FF3C" w14:textId="2B469CF2" w:rsidR="00247174" w:rsidRDefault="003870F8" w:rsidP="00405FC7">
      <w:pPr>
        <w:jc w:val="both"/>
        <w:rPr>
          <w:rFonts w:asciiTheme="minorHAnsi" w:hAnsiTheme="minorHAnsi" w:cstheme="minorHAnsi"/>
        </w:rPr>
      </w:pPr>
      <w:r w:rsidRPr="004B7A02">
        <w:rPr>
          <w:rFonts w:asciiTheme="minorHAnsi" w:hAnsiTheme="minorHAnsi" w:cstheme="minorHAnsi"/>
        </w:rPr>
        <w:lastRenderedPageBreak/>
        <w:drawing>
          <wp:anchor distT="0" distB="0" distL="114300" distR="114300" simplePos="0" relativeHeight="251710464" behindDoc="0" locked="0" layoutInCell="1" allowOverlap="1" wp14:anchorId="72770C62" wp14:editId="57EFD3B5">
            <wp:simplePos x="0" y="0"/>
            <wp:positionH relativeFrom="margin">
              <wp:posOffset>1443990</wp:posOffset>
            </wp:positionH>
            <wp:positionV relativeFrom="paragraph">
              <wp:posOffset>100330</wp:posOffset>
            </wp:positionV>
            <wp:extent cx="3581400" cy="3322320"/>
            <wp:effectExtent l="0" t="0" r="0" b="0"/>
            <wp:wrapNone/>
            <wp:docPr id="4829320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93201" name="Imagen 1" descr="Interfaz de usuario gráfica&#10;&#10;Descripción generada automá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94" t="3958" r="5376" b="5192"/>
                    <a:stretch/>
                  </pic:blipFill>
                  <pic:spPr bwMode="auto">
                    <a:xfrm>
                      <a:off x="0" y="0"/>
                      <a:ext cx="3581400" cy="3322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6BA7B5" w14:textId="156A54DF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6AC4372E" w14:textId="3A0A0A0A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19D5C044" w14:textId="372E2339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338D7F51" w14:textId="51F0D4BB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5BD3B405" w14:textId="1AD4F8F8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46B727AB" w14:textId="5E21AF71" w:rsidR="00D534B0" w:rsidRDefault="00D534B0" w:rsidP="00405FC7">
      <w:pPr>
        <w:jc w:val="both"/>
        <w:rPr>
          <w:rFonts w:asciiTheme="minorHAnsi" w:hAnsiTheme="minorHAnsi" w:cstheme="minorHAnsi"/>
        </w:rPr>
      </w:pPr>
    </w:p>
    <w:p w14:paraId="07918253" w14:textId="51F79992" w:rsidR="00D534B0" w:rsidRDefault="00D534B0" w:rsidP="00405FC7">
      <w:pPr>
        <w:jc w:val="both"/>
        <w:rPr>
          <w:rFonts w:asciiTheme="minorHAnsi" w:hAnsiTheme="minorHAnsi" w:cstheme="minorHAnsi"/>
        </w:rPr>
      </w:pPr>
    </w:p>
    <w:p w14:paraId="099DC794" w14:textId="6C352762" w:rsidR="00D534B0" w:rsidRDefault="00D534B0" w:rsidP="00405FC7">
      <w:pPr>
        <w:jc w:val="both"/>
        <w:rPr>
          <w:rFonts w:asciiTheme="minorHAnsi" w:hAnsiTheme="minorHAnsi" w:cstheme="minorHAnsi"/>
        </w:rPr>
      </w:pPr>
    </w:p>
    <w:p w14:paraId="27B48406" w14:textId="219B1703" w:rsidR="00D534B0" w:rsidRDefault="00D534B0" w:rsidP="00405FC7">
      <w:pPr>
        <w:jc w:val="both"/>
        <w:rPr>
          <w:rFonts w:asciiTheme="minorHAnsi" w:hAnsiTheme="minorHAnsi" w:cstheme="minorHAnsi"/>
        </w:rPr>
      </w:pPr>
    </w:p>
    <w:p w14:paraId="634F6871" w14:textId="15E1D8E7" w:rsidR="00D534B0" w:rsidRDefault="00D534B0" w:rsidP="00405FC7">
      <w:pPr>
        <w:jc w:val="both"/>
        <w:rPr>
          <w:rFonts w:asciiTheme="minorHAnsi" w:hAnsiTheme="minorHAnsi" w:cstheme="minorHAnsi"/>
        </w:rPr>
      </w:pPr>
    </w:p>
    <w:p w14:paraId="139D37D0" w14:textId="2E6F3485" w:rsidR="00D534B0" w:rsidRDefault="00D534B0" w:rsidP="00405FC7">
      <w:pPr>
        <w:jc w:val="both"/>
        <w:rPr>
          <w:rFonts w:asciiTheme="minorHAnsi" w:hAnsiTheme="minorHAnsi" w:cstheme="minorHAnsi"/>
        </w:rPr>
      </w:pPr>
    </w:p>
    <w:p w14:paraId="7D04103C" w14:textId="7DC7D253" w:rsidR="00D534B0" w:rsidRDefault="00D534B0" w:rsidP="00405FC7">
      <w:pPr>
        <w:jc w:val="both"/>
        <w:rPr>
          <w:rFonts w:asciiTheme="minorHAnsi" w:hAnsiTheme="minorHAnsi" w:cstheme="minorHAnsi"/>
        </w:rPr>
      </w:pPr>
    </w:p>
    <w:p w14:paraId="4C31F998" w14:textId="64AADFAB" w:rsidR="00D534B0" w:rsidRDefault="00D534B0" w:rsidP="00405FC7">
      <w:pPr>
        <w:jc w:val="both"/>
        <w:rPr>
          <w:rFonts w:asciiTheme="minorHAnsi" w:hAnsiTheme="minorHAnsi" w:cstheme="minorHAnsi"/>
        </w:rPr>
      </w:pPr>
    </w:p>
    <w:p w14:paraId="3FEF6F82" w14:textId="763EE4EA" w:rsidR="00D534B0" w:rsidRDefault="00D534B0" w:rsidP="00405FC7">
      <w:pPr>
        <w:jc w:val="both"/>
        <w:rPr>
          <w:rFonts w:asciiTheme="minorHAnsi" w:hAnsiTheme="minorHAnsi" w:cstheme="minorHAnsi"/>
        </w:rPr>
      </w:pPr>
    </w:p>
    <w:p w14:paraId="0D26714A" w14:textId="397792FC" w:rsidR="00D534B0" w:rsidRDefault="00D534B0" w:rsidP="00405FC7">
      <w:pPr>
        <w:jc w:val="both"/>
        <w:rPr>
          <w:rFonts w:asciiTheme="minorHAnsi" w:hAnsiTheme="minorHAnsi" w:cstheme="minorHAnsi"/>
        </w:rPr>
      </w:pPr>
    </w:p>
    <w:p w14:paraId="7DCF9C2B" w14:textId="1A791D29" w:rsidR="00D534B0" w:rsidRDefault="00D534B0" w:rsidP="00405FC7">
      <w:pPr>
        <w:jc w:val="both"/>
        <w:rPr>
          <w:rFonts w:asciiTheme="minorHAnsi" w:hAnsiTheme="minorHAnsi" w:cstheme="minorHAnsi"/>
        </w:rPr>
      </w:pPr>
    </w:p>
    <w:p w14:paraId="46669704" w14:textId="79B20E69" w:rsidR="00D534B0" w:rsidRDefault="00D534B0" w:rsidP="00405FC7">
      <w:pPr>
        <w:jc w:val="both"/>
        <w:rPr>
          <w:rFonts w:asciiTheme="minorHAnsi" w:hAnsiTheme="minorHAnsi" w:cstheme="minorHAnsi"/>
        </w:rPr>
      </w:pPr>
    </w:p>
    <w:p w14:paraId="1CDD705C" w14:textId="41DC2D92" w:rsidR="00D534B0" w:rsidRDefault="00D534B0" w:rsidP="00405FC7">
      <w:pPr>
        <w:jc w:val="both"/>
        <w:rPr>
          <w:rFonts w:asciiTheme="minorHAnsi" w:hAnsiTheme="minorHAnsi" w:cstheme="minorHAnsi"/>
        </w:rPr>
      </w:pPr>
    </w:p>
    <w:p w14:paraId="173C2B4F" w14:textId="3EDFBEA4" w:rsidR="00D534B0" w:rsidRDefault="003870F8" w:rsidP="00405FC7">
      <w:pPr>
        <w:jc w:val="both"/>
        <w:rPr>
          <w:rFonts w:asciiTheme="minorHAnsi" w:hAnsiTheme="minorHAnsi" w:cstheme="minorHAnsi"/>
        </w:rPr>
      </w:pPr>
      <w:r w:rsidRPr="00EB238C">
        <w:rPr>
          <w:rFonts w:asciiTheme="minorHAnsi" w:hAnsiTheme="minorHAnsi" w:cstheme="minorHAnsi"/>
        </w:rPr>
        <w:drawing>
          <wp:anchor distT="0" distB="0" distL="114300" distR="114300" simplePos="0" relativeHeight="251715584" behindDoc="0" locked="0" layoutInCell="1" allowOverlap="1" wp14:anchorId="6C6472C8" wp14:editId="28A17405">
            <wp:simplePos x="0" y="0"/>
            <wp:positionH relativeFrom="margin">
              <wp:align>center</wp:align>
            </wp:positionH>
            <wp:positionV relativeFrom="paragraph">
              <wp:posOffset>80645</wp:posOffset>
            </wp:positionV>
            <wp:extent cx="4663440" cy="5057210"/>
            <wp:effectExtent l="0" t="0" r="3810" b="0"/>
            <wp:wrapNone/>
            <wp:docPr id="13297760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776039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5057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F475D7" w14:textId="77777777" w:rsidR="003B08F8" w:rsidRDefault="003B08F8" w:rsidP="00405FC7">
      <w:pPr>
        <w:jc w:val="both"/>
        <w:rPr>
          <w:rFonts w:asciiTheme="minorHAnsi" w:hAnsiTheme="minorHAnsi" w:cstheme="minorHAnsi"/>
        </w:rPr>
      </w:pPr>
    </w:p>
    <w:p w14:paraId="17DEAA69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282545F2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4AB73175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70029104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79C66DCF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7147C54C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79065295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11D3ACA1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095D3089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5DCFD2AD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0074C37B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20D60E49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3A82C94B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79D9C5FC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702D5BC5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3EB8B4CB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4D47D992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3DDB5E5A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01CC1FF5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0F0478B7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0CC3C051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6E8A60A8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31D1FA77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7731AD8F" w14:textId="77777777" w:rsidR="00247174" w:rsidRDefault="00247174" w:rsidP="00405FC7">
      <w:pPr>
        <w:jc w:val="both"/>
        <w:rPr>
          <w:rFonts w:asciiTheme="minorHAnsi" w:hAnsiTheme="minorHAnsi" w:cstheme="minorHAnsi"/>
        </w:rPr>
      </w:pPr>
    </w:p>
    <w:p w14:paraId="24300689" w14:textId="4C7F4685" w:rsidR="00FD2DBA" w:rsidRPr="00FD2DBA" w:rsidRDefault="00FD2DBA" w:rsidP="00FD2DBA">
      <w:pPr>
        <w:pStyle w:val="Ttulo2"/>
        <w:rPr>
          <w:rFonts w:ascii="Calibri" w:hAnsi="Calibri" w:cs="Calibri"/>
          <w:i w:val="0"/>
          <w:iCs w:val="0"/>
          <w:sz w:val="24"/>
          <w:szCs w:val="24"/>
        </w:rPr>
      </w:pPr>
      <w:bookmarkStart w:id="8" w:name="_Toc187335795"/>
      <w:r w:rsidRPr="00FD2DBA">
        <w:rPr>
          <w:rFonts w:ascii="Calibri" w:hAnsi="Calibri" w:cs="Calibri"/>
          <w:i w:val="0"/>
          <w:iCs w:val="0"/>
          <w:sz w:val="24"/>
          <w:szCs w:val="24"/>
        </w:rPr>
        <w:lastRenderedPageBreak/>
        <w:t>Abrir y Configurar el Proyecto en Visual Studio 2022</w:t>
      </w:r>
      <w:bookmarkEnd w:id="8"/>
    </w:p>
    <w:p w14:paraId="4B47B27E" w14:textId="5BB6242A" w:rsidR="00405FC7" w:rsidRPr="003B63F5" w:rsidRDefault="003B63F5" w:rsidP="00D534B0">
      <w:pPr>
        <w:pStyle w:val="Ttulo3"/>
        <w:ind w:firstLine="708"/>
        <w:rPr>
          <w:rFonts w:ascii="Calibri" w:hAnsi="Calibri" w:cs="Calibri"/>
          <w:sz w:val="24"/>
          <w:szCs w:val="24"/>
        </w:rPr>
      </w:pPr>
      <w:bookmarkStart w:id="9" w:name="_Toc187335796"/>
      <w:r w:rsidRPr="003B63F5">
        <w:rPr>
          <w:rFonts w:ascii="Calibri" w:hAnsi="Calibri" w:cs="Calibri"/>
          <w:sz w:val="24"/>
          <w:szCs w:val="24"/>
        </w:rPr>
        <w:t xml:space="preserve">Paso </w:t>
      </w:r>
      <w:r w:rsidR="00FD2DBA">
        <w:rPr>
          <w:rFonts w:ascii="Calibri" w:hAnsi="Calibri" w:cs="Calibri"/>
          <w:sz w:val="24"/>
          <w:szCs w:val="24"/>
        </w:rPr>
        <w:t>1</w:t>
      </w:r>
      <w:r w:rsidRPr="003B63F5">
        <w:rPr>
          <w:rFonts w:ascii="Calibri" w:hAnsi="Calibri" w:cs="Calibri"/>
          <w:sz w:val="24"/>
          <w:szCs w:val="24"/>
        </w:rPr>
        <w:t>: Instalación de Visual Studio 2022</w:t>
      </w:r>
      <w:bookmarkEnd w:id="9"/>
    </w:p>
    <w:p w14:paraId="2AE2CF7A" w14:textId="77777777" w:rsidR="00680575" w:rsidRPr="00680575" w:rsidRDefault="00680575" w:rsidP="00D534B0">
      <w:pPr>
        <w:ind w:left="708"/>
        <w:jc w:val="both"/>
        <w:rPr>
          <w:rFonts w:ascii="Calibri" w:hAnsi="Calibri" w:cs="Calibri"/>
        </w:rPr>
      </w:pPr>
      <w:r w:rsidRPr="00680575">
        <w:rPr>
          <w:rFonts w:ascii="Calibri" w:hAnsi="Calibri" w:cs="Calibri"/>
        </w:rPr>
        <w:t>Para abrir y explorar el proyecto, necesitas instalar Microsoft Visual Studio 2022.</w:t>
      </w:r>
    </w:p>
    <w:p w14:paraId="5A3E578E" w14:textId="77777777" w:rsidR="00680575" w:rsidRPr="003656A1" w:rsidRDefault="00680575" w:rsidP="003656A1">
      <w:pPr>
        <w:pStyle w:val="Prrafodelista"/>
        <w:numPr>
          <w:ilvl w:val="0"/>
          <w:numId w:val="157"/>
        </w:numPr>
        <w:jc w:val="both"/>
        <w:rPr>
          <w:rFonts w:ascii="Calibri" w:hAnsi="Calibri" w:cs="Calibri"/>
        </w:rPr>
      </w:pPr>
      <w:r w:rsidRPr="003656A1">
        <w:rPr>
          <w:rFonts w:ascii="Calibri" w:hAnsi="Calibri" w:cs="Calibri"/>
        </w:rPr>
        <w:t xml:space="preserve">Descarga el instalador desde la </w:t>
      </w:r>
      <w:hyperlink r:id="rId19" w:tgtFrame="_new" w:history="1">
        <w:r w:rsidRPr="003656A1">
          <w:rPr>
            <w:rStyle w:val="Hipervnculo"/>
            <w:rFonts w:ascii="Calibri" w:hAnsi="Calibri" w:cs="Calibri"/>
          </w:rPr>
          <w:t>página oficial de Microsoft</w:t>
        </w:r>
      </w:hyperlink>
      <w:r w:rsidRPr="003656A1">
        <w:rPr>
          <w:rFonts w:ascii="Calibri" w:hAnsi="Calibri" w:cs="Calibri"/>
        </w:rPr>
        <w:t>.</w:t>
      </w:r>
    </w:p>
    <w:p w14:paraId="5630F3A3" w14:textId="77777777" w:rsidR="003656A1" w:rsidRPr="003656A1" w:rsidRDefault="003656A1" w:rsidP="003656A1">
      <w:pPr>
        <w:pStyle w:val="Prrafodelista"/>
        <w:numPr>
          <w:ilvl w:val="0"/>
          <w:numId w:val="157"/>
        </w:numPr>
        <w:jc w:val="both"/>
        <w:rPr>
          <w:rFonts w:asciiTheme="minorHAnsi" w:hAnsiTheme="minorHAnsi" w:cstheme="minorHAnsi"/>
        </w:rPr>
      </w:pPr>
      <w:r w:rsidRPr="003656A1">
        <w:rPr>
          <w:rFonts w:asciiTheme="minorHAnsi" w:hAnsiTheme="minorHAnsi" w:cstheme="minorHAnsi"/>
        </w:rPr>
        <w:t>Accede al menú de inicio o al escritorio de tu equipo.</w:t>
      </w:r>
    </w:p>
    <w:p w14:paraId="31D1F16B" w14:textId="0BCD3811" w:rsidR="003656A1" w:rsidRPr="003656A1" w:rsidRDefault="003656A1" w:rsidP="003656A1">
      <w:pPr>
        <w:pStyle w:val="Prrafodelista"/>
        <w:numPr>
          <w:ilvl w:val="0"/>
          <w:numId w:val="157"/>
        </w:numPr>
        <w:jc w:val="both"/>
        <w:rPr>
          <w:rFonts w:asciiTheme="minorHAnsi" w:hAnsiTheme="minorHAnsi" w:cstheme="minorHAnsi"/>
        </w:rPr>
      </w:pPr>
      <w:r w:rsidRPr="003656A1">
        <w:rPr>
          <w:rFonts w:asciiTheme="minorHAnsi" w:hAnsiTheme="minorHAnsi" w:cstheme="minorHAnsi"/>
        </w:rPr>
        <w:t xml:space="preserve">Busca el ícono de </w:t>
      </w:r>
      <w:r w:rsidRPr="003656A1">
        <w:rPr>
          <w:rFonts w:asciiTheme="minorHAnsi" w:hAnsiTheme="minorHAnsi" w:cstheme="minorHAnsi"/>
          <w:b/>
          <w:bCs/>
        </w:rPr>
        <w:t>Microsoft Visual Studio 2022</w:t>
      </w:r>
      <w:r w:rsidRPr="003656A1">
        <w:rPr>
          <w:rFonts w:asciiTheme="minorHAnsi" w:hAnsiTheme="minorHAnsi" w:cstheme="minorHAnsi"/>
        </w:rPr>
        <w:t xml:space="preserve"> y haz clic en él para abrir la aplicación.</w:t>
      </w:r>
    </w:p>
    <w:p w14:paraId="24B1D36E" w14:textId="065AEA95" w:rsidR="00680575" w:rsidRPr="003656A1" w:rsidRDefault="003656A1" w:rsidP="003656A1">
      <w:pPr>
        <w:numPr>
          <w:ilvl w:val="0"/>
          <w:numId w:val="157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Luego haga clic en </w:t>
      </w:r>
      <w:r w:rsidR="00B168BE" w:rsidRPr="00DA06ED">
        <w:rPr>
          <w:rFonts w:ascii="Calibri" w:hAnsi="Calibri" w:cs="Calibri"/>
          <w:b/>
          <w:bCs/>
        </w:rPr>
        <w:t>"</w:t>
      </w:r>
      <w:r w:rsidRPr="00B168BE">
        <w:rPr>
          <w:rFonts w:asciiTheme="minorHAnsi" w:hAnsiTheme="minorHAnsi" w:cstheme="minorHAnsi"/>
          <w:b/>
          <w:bCs/>
        </w:rPr>
        <w:t>Modificar</w:t>
      </w:r>
      <w:r w:rsidR="00B168BE" w:rsidRPr="00DA06ED">
        <w:rPr>
          <w:rFonts w:ascii="Calibri" w:hAnsi="Calibri" w:cs="Calibri"/>
          <w:b/>
          <w:bCs/>
        </w:rPr>
        <w:t>"</w:t>
      </w:r>
      <w:r>
        <w:rPr>
          <w:rFonts w:asciiTheme="minorHAnsi" w:hAnsiTheme="minorHAnsi" w:cstheme="minorHAnsi"/>
        </w:rPr>
        <w:t xml:space="preserve"> para</w:t>
      </w:r>
      <w:r w:rsidR="00680575" w:rsidRPr="003656A1">
        <w:rPr>
          <w:rFonts w:ascii="Calibri" w:hAnsi="Calibri" w:cs="Calibri"/>
        </w:rPr>
        <w:t xml:space="preserve"> </w:t>
      </w:r>
      <w:r w:rsidR="00B168BE">
        <w:rPr>
          <w:rFonts w:ascii="Calibri" w:hAnsi="Calibri" w:cs="Calibri"/>
        </w:rPr>
        <w:t>instalar</w:t>
      </w:r>
      <w:r w:rsidR="00680575" w:rsidRPr="003656A1">
        <w:rPr>
          <w:rFonts w:ascii="Calibri" w:hAnsi="Calibri" w:cs="Calibri"/>
        </w:rPr>
        <w:t xml:space="preserve"> los siguientes componentes necesarios para el proyecto:</w:t>
      </w:r>
    </w:p>
    <w:p w14:paraId="5508EB91" w14:textId="77777777" w:rsidR="00680575" w:rsidRPr="003656A1" w:rsidRDefault="00680575" w:rsidP="003656A1">
      <w:pPr>
        <w:pStyle w:val="Prrafodelista"/>
        <w:numPr>
          <w:ilvl w:val="0"/>
          <w:numId w:val="158"/>
        </w:numPr>
        <w:jc w:val="both"/>
        <w:rPr>
          <w:rFonts w:ascii="Calibri" w:hAnsi="Calibri" w:cs="Calibri"/>
        </w:rPr>
      </w:pPr>
      <w:r w:rsidRPr="003656A1">
        <w:rPr>
          <w:rFonts w:ascii="Calibri" w:hAnsi="Calibri" w:cs="Calibri"/>
        </w:rPr>
        <w:t>Desarrollo para el escritorio con C++.</w:t>
      </w:r>
    </w:p>
    <w:p w14:paraId="5241F3E3" w14:textId="77777777" w:rsidR="00680575" w:rsidRPr="001B3903" w:rsidRDefault="00680575" w:rsidP="003656A1">
      <w:pPr>
        <w:pStyle w:val="Prrafodelista"/>
        <w:numPr>
          <w:ilvl w:val="0"/>
          <w:numId w:val="158"/>
        </w:numPr>
        <w:jc w:val="both"/>
        <w:rPr>
          <w:rFonts w:asciiTheme="minorHAnsi" w:hAnsiTheme="minorHAnsi" w:cstheme="minorHAnsi"/>
        </w:rPr>
      </w:pPr>
      <w:r w:rsidRPr="003656A1">
        <w:rPr>
          <w:rFonts w:ascii="Calibri" w:hAnsi="Calibri" w:cs="Calibri"/>
        </w:rPr>
        <w:t>Desarrollo de escritorio de .NET.</w:t>
      </w:r>
    </w:p>
    <w:p w14:paraId="63B2977C" w14:textId="65AE00CC" w:rsidR="001B3903" w:rsidRPr="001B3903" w:rsidRDefault="001B3903" w:rsidP="001B3903">
      <w:pPr>
        <w:pStyle w:val="Prrafodelista"/>
        <w:numPr>
          <w:ilvl w:val="0"/>
          <w:numId w:val="157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Después de que se haya instalado los componentes haga clic en </w:t>
      </w:r>
      <w:r w:rsidR="00B168BE" w:rsidRPr="00DA06ED">
        <w:rPr>
          <w:rFonts w:ascii="Calibri" w:hAnsi="Calibri" w:cs="Calibri"/>
          <w:b/>
          <w:bCs/>
        </w:rPr>
        <w:t>"</w:t>
      </w:r>
      <w:r w:rsidRPr="00B168BE">
        <w:rPr>
          <w:rFonts w:asciiTheme="minorHAnsi" w:hAnsiTheme="minorHAnsi" w:cstheme="minorHAnsi"/>
          <w:b/>
          <w:bCs/>
        </w:rPr>
        <w:t>Iniciar</w:t>
      </w:r>
      <w:r w:rsidR="00B168BE" w:rsidRPr="00DA06ED">
        <w:rPr>
          <w:rFonts w:ascii="Calibri" w:hAnsi="Calibri" w:cs="Calibri"/>
          <w:b/>
          <w:bCs/>
        </w:rPr>
        <w:t>"</w:t>
      </w:r>
      <w:r>
        <w:rPr>
          <w:rFonts w:asciiTheme="minorHAnsi" w:hAnsiTheme="minorHAnsi" w:cstheme="minorHAnsi"/>
        </w:rPr>
        <w:t xml:space="preserve"> para seleccionar el proyecto.</w:t>
      </w:r>
    </w:p>
    <w:p w14:paraId="6C84231D" w14:textId="69F90BF0" w:rsidR="000F4DBD" w:rsidRDefault="000F4DBD" w:rsidP="007511A7">
      <w:pPr>
        <w:jc w:val="both"/>
        <w:rPr>
          <w:rFonts w:asciiTheme="minorHAnsi" w:hAnsiTheme="minorHAnsi" w:cstheme="minorHAnsi"/>
          <w:b/>
          <w:bCs/>
        </w:rPr>
      </w:pPr>
    </w:p>
    <w:p w14:paraId="3E5DAFA4" w14:textId="124BE3F6" w:rsidR="00416C86" w:rsidRDefault="001073A9" w:rsidP="007511A7">
      <w:pPr>
        <w:jc w:val="both"/>
        <w:rPr>
          <w:rFonts w:asciiTheme="minorHAnsi" w:hAnsiTheme="minorHAnsi" w:cstheme="minorHAnsi"/>
          <w:b/>
          <w:bCs/>
        </w:rPr>
      </w:pPr>
      <w:r w:rsidRPr="001073A9">
        <w:rPr>
          <w:rFonts w:asciiTheme="minorHAnsi" w:hAnsiTheme="minorHAnsi" w:cstheme="minorHAnsi"/>
          <w:b/>
          <w:bCs/>
        </w:rPr>
        <w:drawing>
          <wp:anchor distT="0" distB="0" distL="114300" distR="114300" simplePos="0" relativeHeight="251714560" behindDoc="0" locked="0" layoutInCell="1" allowOverlap="1" wp14:anchorId="5F8EBC17" wp14:editId="5F0FE166">
            <wp:simplePos x="0" y="0"/>
            <wp:positionH relativeFrom="margin">
              <wp:align>center</wp:align>
            </wp:positionH>
            <wp:positionV relativeFrom="paragraph">
              <wp:posOffset>53340</wp:posOffset>
            </wp:positionV>
            <wp:extent cx="5429481" cy="3169920"/>
            <wp:effectExtent l="0" t="0" r="0" b="0"/>
            <wp:wrapNone/>
            <wp:docPr id="19212900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90043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481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768598" w14:textId="033590FF" w:rsidR="00416C86" w:rsidRDefault="00416C86" w:rsidP="007511A7">
      <w:pPr>
        <w:jc w:val="both"/>
        <w:rPr>
          <w:rFonts w:asciiTheme="minorHAnsi" w:hAnsiTheme="minorHAnsi" w:cstheme="minorHAnsi"/>
          <w:b/>
          <w:bCs/>
        </w:rPr>
      </w:pPr>
    </w:p>
    <w:p w14:paraId="60C49689" w14:textId="53186369" w:rsidR="00416C86" w:rsidRDefault="00416C86" w:rsidP="007511A7">
      <w:pPr>
        <w:jc w:val="both"/>
        <w:rPr>
          <w:rFonts w:asciiTheme="minorHAnsi" w:hAnsiTheme="minorHAnsi" w:cstheme="minorHAnsi"/>
          <w:b/>
          <w:bCs/>
        </w:rPr>
      </w:pPr>
    </w:p>
    <w:p w14:paraId="762902A5" w14:textId="77777777" w:rsidR="00416C86" w:rsidRDefault="00416C86" w:rsidP="007511A7">
      <w:pPr>
        <w:jc w:val="both"/>
        <w:rPr>
          <w:rFonts w:asciiTheme="minorHAnsi" w:hAnsiTheme="minorHAnsi" w:cstheme="minorHAnsi"/>
          <w:b/>
          <w:bCs/>
        </w:rPr>
      </w:pPr>
    </w:p>
    <w:p w14:paraId="1B6308F3" w14:textId="2A1FB05E" w:rsidR="00416C86" w:rsidRDefault="00416C86" w:rsidP="007511A7">
      <w:pPr>
        <w:jc w:val="both"/>
        <w:rPr>
          <w:rFonts w:asciiTheme="minorHAnsi" w:hAnsiTheme="minorHAnsi" w:cstheme="minorHAnsi"/>
          <w:b/>
          <w:bCs/>
        </w:rPr>
      </w:pPr>
    </w:p>
    <w:p w14:paraId="5F82060C" w14:textId="77777777" w:rsidR="00416C86" w:rsidRDefault="00416C86" w:rsidP="007511A7">
      <w:pPr>
        <w:jc w:val="both"/>
        <w:rPr>
          <w:rFonts w:asciiTheme="minorHAnsi" w:hAnsiTheme="minorHAnsi" w:cstheme="minorHAnsi"/>
          <w:b/>
          <w:bCs/>
        </w:rPr>
      </w:pPr>
    </w:p>
    <w:p w14:paraId="126CD03F" w14:textId="77777777" w:rsidR="00416C86" w:rsidRDefault="00416C86" w:rsidP="007511A7">
      <w:pPr>
        <w:jc w:val="both"/>
        <w:rPr>
          <w:rFonts w:asciiTheme="minorHAnsi" w:hAnsiTheme="minorHAnsi" w:cstheme="minorHAnsi"/>
          <w:b/>
          <w:bCs/>
        </w:rPr>
      </w:pPr>
    </w:p>
    <w:p w14:paraId="36DC5836" w14:textId="1511CA3C" w:rsidR="00416C86" w:rsidRDefault="00416C86" w:rsidP="007511A7">
      <w:pPr>
        <w:jc w:val="both"/>
        <w:rPr>
          <w:rFonts w:asciiTheme="minorHAnsi" w:hAnsiTheme="minorHAnsi" w:cstheme="minorHAnsi"/>
          <w:b/>
          <w:bCs/>
        </w:rPr>
      </w:pPr>
    </w:p>
    <w:p w14:paraId="72FADBE2" w14:textId="77777777" w:rsidR="00416C86" w:rsidRDefault="00416C86" w:rsidP="007511A7">
      <w:pPr>
        <w:jc w:val="both"/>
        <w:rPr>
          <w:rFonts w:asciiTheme="minorHAnsi" w:hAnsiTheme="minorHAnsi" w:cstheme="minorHAnsi"/>
          <w:b/>
          <w:bCs/>
        </w:rPr>
      </w:pPr>
    </w:p>
    <w:p w14:paraId="4EC6A5F2" w14:textId="002B22C4" w:rsidR="00416C86" w:rsidRDefault="00416C86" w:rsidP="007511A7">
      <w:pPr>
        <w:jc w:val="both"/>
        <w:rPr>
          <w:rFonts w:asciiTheme="minorHAnsi" w:hAnsiTheme="minorHAnsi" w:cstheme="minorHAnsi"/>
          <w:b/>
          <w:bCs/>
        </w:rPr>
      </w:pPr>
    </w:p>
    <w:p w14:paraId="643466FB" w14:textId="77777777" w:rsidR="00416C86" w:rsidRDefault="00416C86" w:rsidP="007511A7">
      <w:pPr>
        <w:jc w:val="both"/>
        <w:rPr>
          <w:rFonts w:asciiTheme="minorHAnsi" w:hAnsiTheme="minorHAnsi" w:cstheme="minorHAnsi"/>
          <w:b/>
          <w:bCs/>
        </w:rPr>
      </w:pPr>
    </w:p>
    <w:p w14:paraId="72875171" w14:textId="3EB224B5" w:rsidR="00416C86" w:rsidRDefault="00416C86" w:rsidP="007511A7">
      <w:pPr>
        <w:jc w:val="both"/>
        <w:rPr>
          <w:rFonts w:asciiTheme="minorHAnsi" w:hAnsiTheme="minorHAnsi" w:cstheme="minorHAnsi"/>
          <w:b/>
          <w:bCs/>
        </w:rPr>
      </w:pPr>
    </w:p>
    <w:p w14:paraId="25DE3992" w14:textId="77777777" w:rsidR="00416C86" w:rsidRDefault="00416C86" w:rsidP="007511A7">
      <w:pPr>
        <w:jc w:val="both"/>
        <w:rPr>
          <w:rFonts w:asciiTheme="minorHAnsi" w:hAnsiTheme="minorHAnsi" w:cstheme="minorHAnsi"/>
          <w:b/>
          <w:bCs/>
        </w:rPr>
      </w:pPr>
    </w:p>
    <w:p w14:paraId="6D68A567" w14:textId="676843B3" w:rsidR="00416C86" w:rsidRDefault="00416C86" w:rsidP="007511A7">
      <w:pPr>
        <w:jc w:val="both"/>
        <w:rPr>
          <w:rFonts w:asciiTheme="minorHAnsi" w:hAnsiTheme="minorHAnsi" w:cstheme="minorHAnsi"/>
          <w:b/>
          <w:bCs/>
        </w:rPr>
      </w:pPr>
    </w:p>
    <w:p w14:paraId="1D99FB26" w14:textId="4715AB65" w:rsidR="00CC7841" w:rsidRPr="004B7A02" w:rsidRDefault="00CC7841" w:rsidP="004B7A02">
      <w:pPr>
        <w:jc w:val="both"/>
        <w:rPr>
          <w:rFonts w:asciiTheme="minorHAnsi" w:hAnsiTheme="minorHAnsi" w:cstheme="minorHAnsi"/>
        </w:rPr>
      </w:pPr>
    </w:p>
    <w:p w14:paraId="46204360" w14:textId="16905CFA" w:rsidR="00416C86" w:rsidRDefault="00416C86" w:rsidP="000F56E9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5BB8310D" w14:textId="46F982DA" w:rsidR="00416C86" w:rsidRDefault="00416C86" w:rsidP="000F56E9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2FD84385" w14:textId="0B0F0255" w:rsidR="00416C86" w:rsidRDefault="00416C86" w:rsidP="000F56E9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0B620E09" w14:textId="2C4CF1DE" w:rsidR="00416C86" w:rsidRDefault="00416C86" w:rsidP="000F56E9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41B0CFA5" w14:textId="59D91D64" w:rsidR="00416C86" w:rsidRDefault="003656A1" w:rsidP="000F56E9">
      <w:pPr>
        <w:pStyle w:val="Prrafodelista"/>
        <w:ind w:left="1418"/>
        <w:jc w:val="both"/>
        <w:rPr>
          <w:rFonts w:asciiTheme="minorHAnsi" w:hAnsiTheme="minorHAnsi" w:cstheme="minorHAnsi"/>
        </w:rPr>
      </w:pPr>
      <w:r w:rsidRPr="009D29CC">
        <w:rPr>
          <w:rFonts w:asciiTheme="minorHAnsi" w:hAnsiTheme="minorHAnsi" w:cstheme="minorHAnsi"/>
        </w:rPr>
        <w:drawing>
          <wp:anchor distT="0" distB="0" distL="114300" distR="114300" simplePos="0" relativeHeight="251718656" behindDoc="0" locked="0" layoutInCell="1" allowOverlap="1" wp14:anchorId="29170495" wp14:editId="79496D1A">
            <wp:simplePos x="0" y="0"/>
            <wp:positionH relativeFrom="margin">
              <wp:align>center</wp:align>
            </wp:positionH>
            <wp:positionV relativeFrom="paragraph">
              <wp:posOffset>64770</wp:posOffset>
            </wp:positionV>
            <wp:extent cx="6120130" cy="322580"/>
            <wp:effectExtent l="0" t="0" r="0" b="1270"/>
            <wp:wrapNone/>
            <wp:docPr id="822521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52116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5D02F0" w14:textId="2D07DDE4" w:rsidR="00416C86" w:rsidRDefault="00416C86" w:rsidP="000F56E9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7D65ACE0" w14:textId="303A63DD" w:rsidR="00416C86" w:rsidRDefault="00416C86" w:rsidP="000F56E9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3E4F6DE8" w14:textId="7413E01B" w:rsidR="00416C86" w:rsidRDefault="00416C86" w:rsidP="000F56E9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71BB3A01" w14:textId="57EF1168" w:rsidR="00416C86" w:rsidRDefault="00416C86" w:rsidP="000F56E9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2F097CDE" w14:textId="528363F9" w:rsidR="00416C86" w:rsidRDefault="00416C86" w:rsidP="000F56E9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4666EE2D" w14:textId="77777777" w:rsidR="00416C86" w:rsidRDefault="00416C86" w:rsidP="000F56E9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31A4E976" w14:textId="11986027" w:rsidR="00416C86" w:rsidRDefault="00416C86" w:rsidP="000F56E9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5251C04E" w14:textId="7B5D4DDE" w:rsidR="00416C86" w:rsidRDefault="00416C86" w:rsidP="000F56E9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53D3F8BE" w14:textId="7FCD4DD2" w:rsidR="00416C86" w:rsidRDefault="00416C86" w:rsidP="000F56E9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762F8BEF" w14:textId="65A2859B" w:rsidR="00416C86" w:rsidRDefault="00416C86" w:rsidP="000F56E9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5159159B" w14:textId="3A310965" w:rsidR="00416C86" w:rsidRDefault="00416C86" w:rsidP="000F56E9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49989F7E" w14:textId="791C026A" w:rsidR="00416C86" w:rsidRDefault="00416C86" w:rsidP="000F56E9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5FC8D283" w14:textId="13051B6A" w:rsidR="00CC7841" w:rsidRPr="00FD2DBA" w:rsidRDefault="00CC7841" w:rsidP="00FD2DBA">
      <w:pPr>
        <w:jc w:val="both"/>
        <w:rPr>
          <w:rFonts w:asciiTheme="minorHAnsi" w:hAnsiTheme="minorHAnsi" w:cstheme="minorHAnsi"/>
        </w:rPr>
      </w:pPr>
    </w:p>
    <w:p w14:paraId="523980A3" w14:textId="3D1ACA4C" w:rsidR="000F4DBD" w:rsidRPr="00DA06ED" w:rsidRDefault="000F4DBD" w:rsidP="00DA06ED">
      <w:pPr>
        <w:jc w:val="both"/>
        <w:rPr>
          <w:rFonts w:asciiTheme="minorHAnsi" w:hAnsiTheme="minorHAnsi" w:cstheme="minorHAnsi"/>
        </w:rPr>
      </w:pPr>
    </w:p>
    <w:p w14:paraId="3D458AD7" w14:textId="552E3426" w:rsidR="002D475E" w:rsidRDefault="003656A1" w:rsidP="00DA06ED">
      <w:pPr>
        <w:jc w:val="both"/>
        <w:rPr>
          <w:rFonts w:asciiTheme="minorHAnsi" w:hAnsiTheme="minorHAnsi" w:cstheme="minorHAnsi"/>
        </w:rPr>
      </w:pPr>
      <w:r w:rsidRPr="003656A1">
        <w:rPr>
          <w:rFonts w:asciiTheme="minorHAnsi" w:hAnsiTheme="minorHAnsi" w:cstheme="minorHAnsi"/>
        </w:rPr>
        <w:drawing>
          <wp:anchor distT="0" distB="0" distL="114300" distR="114300" simplePos="0" relativeHeight="251720704" behindDoc="0" locked="0" layoutInCell="1" allowOverlap="1" wp14:anchorId="78F2C7AC" wp14:editId="2EFDC8D3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5158740" cy="2117984"/>
            <wp:effectExtent l="0" t="0" r="3810" b="0"/>
            <wp:wrapNone/>
            <wp:docPr id="711039929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039929" name="Imagen 1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8740" cy="21179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10541" w14:textId="2C63CC40" w:rsidR="002D475E" w:rsidRDefault="002D475E" w:rsidP="002D475E">
      <w:pPr>
        <w:jc w:val="both"/>
        <w:rPr>
          <w:rFonts w:asciiTheme="minorHAnsi" w:hAnsiTheme="minorHAnsi" w:cstheme="minorHAnsi"/>
        </w:rPr>
      </w:pPr>
    </w:p>
    <w:p w14:paraId="5CCB637D" w14:textId="7194E741" w:rsidR="00DA06ED" w:rsidRDefault="00DA06ED" w:rsidP="002D475E">
      <w:pPr>
        <w:jc w:val="both"/>
        <w:rPr>
          <w:rFonts w:asciiTheme="minorHAnsi" w:hAnsiTheme="minorHAnsi" w:cstheme="minorHAnsi"/>
        </w:rPr>
      </w:pPr>
    </w:p>
    <w:p w14:paraId="7CD082EC" w14:textId="77777777" w:rsidR="00DA06ED" w:rsidRDefault="00DA06ED" w:rsidP="002D475E">
      <w:pPr>
        <w:jc w:val="both"/>
        <w:rPr>
          <w:rFonts w:asciiTheme="minorHAnsi" w:hAnsiTheme="minorHAnsi" w:cstheme="minorHAnsi"/>
        </w:rPr>
      </w:pPr>
    </w:p>
    <w:p w14:paraId="13DF6AF0" w14:textId="5C88944D" w:rsidR="00DA06ED" w:rsidRDefault="00DA06ED" w:rsidP="002D475E">
      <w:pPr>
        <w:jc w:val="both"/>
        <w:rPr>
          <w:rFonts w:asciiTheme="minorHAnsi" w:hAnsiTheme="minorHAnsi" w:cstheme="minorHAnsi"/>
        </w:rPr>
      </w:pPr>
    </w:p>
    <w:p w14:paraId="5AAD3A09" w14:textId="506FC108" w:rsidR="00DA06ED" w:rsidRDefault="00DA06ED" w:rsidP="002D475E">
      <w:pPr>
        <w:jc w:val="both"/>
        <w:rPr>
          <w:rFonts w:asciiTheme="minorHAnsi" w:hAnsiTheme="minorHAnsi" w:cstheme="minorHAnsi"/>
        </w:rPr>
      </w:pPr>
    </w:p>
    <w:p w14:paraId="6843C1F6" w14:textId="0B69D433" w:rsidR="00DA06ED" w:rsidRDefault="00DA06ED" w:rsidP="002D475E">
      <w:pPr>
        <w:jc w:val="both"/>
        <w:rPr>
          <w:rFonts w:asciiTheme="minorHAnsi" w:hAnsiTheme="minorHAnsi" w:cstheme="minorHAnsi"/>
        </w:rPr>
      </w:pPr>
    </w:p>
    <w:p w14:paraId="40BE32C0" w14:textId="152EA7B5" w:rsidR="00DA06ED" w:rsidRDefault="00DA06ED" w:rsidP="002D475E">
      <w:pPr>
        <w:jc w:val="both"/>
        <w:rPr>
          <w:rFonts w:asciiTheme="minorHAnsi" w:hAnsiTheme="minorHAnsi" w:cstheme="minorHAnsi"/>
        </w:rPr>
      </w:pPr>
    </w:p>
    <w:p w14:paraId="366EA845" w14:textId="70216BB0" w:rsidR="00DA06ED" w:rsidRDefault="00DA06ED" w:rsidP="002D475E">
      <w:pPr>
        <w:jc w:val="both"/>
        <w:rPr>
          <w:rFonts w:asciiTheme="minorHAnsi" w:hAnsiTheme="minorHAnsi" w:cstheme="minorHAnsi"/>
        </w:rPr>
      </w:pPr>
    </w:p>
    <w:p w14:paraId="26B21B7A" w14:textId="612A53A7" w:rsidR="00DA06ED" w:rsidRDefault="00DA06ED" w:rsidP="002D475E">
      <w:pPr>
        <w:jc w:val="both"/>
        <w:rPr>
          <w:rFonts w:asciiTheme="minorHAnsi" w:hAnsiTheme="minorHAnsi" w:cstheme="minorHAnsi"/>
        </w:rPr>
      </w:pPr>
    </w:p>
    <w:p w14:paraId="180F50C3" w14:textId="767FA56F" w:rsidR="00DA06ED" w:rsidRDefault="00DA06ED" w:rsidP="002D475E">
      <w:pPr>
        <w:jc w:val="both"/>
        <w:rPr>
          <w:rFonts w:asciiTheme="minorHAnsi" w:hAnsiTheme="minorHAnsi" w:cstheme="minorHAnsi"/>
        </w:rPr>
      </w:pPr>
    </w:p>
    <w:p w14:paraId="142104B9" w14:textId="5E00D8F2" w:rsidR="00DA06ED" w:rsidRDefault="00DA06ED" w:rsidP="002D475E">
      <w:pPr>
        <w:jc w:val="both"/>
        <w:rPr>
          <w:rFonts w:asciiTheme="minorHAnsi" w:hAnsiTheme="minorHAnsi" w:cstheme="minorHAnsi"/>
        </w:rPr>
      </w:pPr>
    </w:p>
    <w:p w14:paraId="22B8AB82" w14:textId="5B953193" w:rsidR="00DA06ED" w:rsidRDefault="003656A1" w:rsidP="002D475E">
      <w:pPr>
        <w:jc w:val="both"/>
        <w:rPr>
          <w:rFonts w:asciiTheme="minorHAnsi" w:hAnsiTheme="minorHAnsi" w:cstheme="minorHAnsi"/>
        </w:rPr>
      </w:pPr>
      <w:r w:rsidRPr="00680575">
        <w:rPr>
          <w:rFonts w:asciiTheme="minorHAnsi" w:hAnsiTheme="minorHAnsi" w:cstheme="minorHAnsi"/>
          <w:b/>
          <w:bCs/>
        </w:rPr>
        <w:drawing>
          <wp:anchor distT="0" distB="0" distL="114300" distR="114300" simplePos="0" relativeHeight="251708416" behindDoc="0" locked="0" layoutInCell="1" allowOverlap="1" wp14:anchorId="1F042841" wp14:editId="059BB54A">
            <wp:simplePos x="0" y="0"/>
            <wp:positionH relativeFrom="margin">
              <wp:align>center</wp:align>
            </wp:positionH>
            <wp:positionV relativeFrom="paragraph">
              <wp:posOffset>151130</wp:posOffset>
            </wp:positionV>
            <wp:extent cx="5746750" cy="3045460"/>
            <wp:effectExtent l="0" t="0" r="6350" b="2540"/>
            <wp:wrapNone/>
            <wp:docPr id="615361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61657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50" cy="304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4B69C" w14:textId="68B7506C" w:rsidR="00DA06ED" w:rsidRDefault="00DA06ED" w:rsidP="002D475E">
      <w:pPr>
        <w:jc w:val="both"/>
        <w:rPr>
          <w:rFonts w:asciiTheme="minorHAnsi" w:hAnsiTheme="minorHAnsi" w:cstheme="minorHAnsi"/>
        </w:rPr>
      </w:pPr>
    </w:p>
    <w:p w14:paraId="4D37F547" w14:textId="7C57B9BB" w:rsidR="00DA06ED" w:rsidRDefault="00DA06ED" w:rsidP="002D475E">
      <w:pPr>
        <w:jc w:val="both"/>
        <w:rPr>
          <w:rFonts w:asciiTheme="minorHAnsi" w:hAnsiTheme="minorHAnsi" w:cstheme="minorHAnsi"/>
        </w:rPr>
      </w:pPr>
    </w:p>
    <w:p w14:paraId="2C988CAE" w14:textId="511D2387" w:rsidR="00DA06ED" w:rsidRDefault="00DA06ED" w:rsidP="002D475E">
      <w:pPr>
        <w:jc w:val="both"/>
        <w:rPr>
          <w:rFonts w:asciiTheme="minorHAnsi" w:hAnsiTheme="minorHAnsi" w:cstheme="minorHAnsi"/>
        </w:rPr>
      </w:pPr>
    </w:p>
    <w:p w14:paraId="51B480BF" w14:textId="2A00A12C" w:rsidR="00DA06ED" w:rsidRDefault="00DA06ED" w:rsidP="002D475E">
      <w:pPr>
        <w:jc w:val="both"/>
        <w:rPr>
          <w:rFonts w:asciiTheme="minorHAnsi" w:hAnsiTheme="minorHAnsi" w:cstheme="minorHAnsi"/>
        </w:rPr>
      </w:pPr>
    </w:p>
    <w:p w14:paraId="6916F071" w14:textId="57707C88" w:rsidR="00DA06ED" w:rsidRDefault="00DA06ED" w:rsidP="002D475E">
      <w:pPr>
        <w:jc w:val="both"/>
        <w:rPr>
          <w:rFonts w:asciiTheme="minorHAnsi" w:hAnsiTheme="minorHAnsi" w:cstheme="minorHAnsi"/>
        </w:rPr>
      </w:pPr>
    </w:p>
    <w:p w14:paraId="68A5B227" w14:textId="381143DF" w:rsidR="00DA06ED" w:rsidRDefault="00DA06ED" w:rsidP="002D475E">
      <w:pPr>
        <w:jc w:val="both"/>
        <w:rPr>
          <w:rFonts w:asciiTheme="minorHAnsi" w:hAnsiTheme="minorHAnsi" w:cstheme="minorHAnsi"/>
        </w:rPr>
      </w:pPr>
    </w:p>
    <w:p w14:paraId="5E4BD0C3" w14:textId="77777777" w:rsidR="003656A1" w:rsidRDefault="003656A1" w:rsidP="002D475E">
      <w:pPr>
        <w:jc w:val="both"/>
        <w:rPr>
          <w:rFonts w:asciiTheme="minorHAnsi" w:hAnsiTheme="minorHAnsi" w:cstheme="minorHAnsi"/>
        </w:rPr>
      </w:pPr>
    </w:p>
    <w:p w14:paraId="6B73B065" w14:textId="271D6938" w:rsidR="003656A1" w:rsidRDefault="003656A1" w:rsidP="002D475E">
      <w:pPr>
        <w:jc w:val="both"/>
        <w:rPr>
          <w:rFonts w:asciiTheme="minorHAnsi" w:hAnsiTheme="minorHAnsi" w:cstheme="minorHAnsi"/>
        </w:rPr>
      </w:pPr>
    </w:p>
    <w:p w14:paraId="37F96FC9" w14:textId="067A9783" w:rsidR="003656A1" w:rsidRDefault="003656A1" w:rsidP="002D475E">
      <w:pPr>
        <w:jc w:val="both"/>
        <w:rPr>
          <w:rFonts w:asciiTheme="minorHAnsi" w:hAnsiTheme="minorHAnsi" w:cstheme="minorHAnsi"/>
        </w:rPr>
      </w:pPr>
    </w:p>
    <w:p w14:paraId="42B60781" w14:textId="421F8D93" w:rsidR="003656A1" w:rsidRDefault="003656A1" w:rsidP="002D475E">
      <w:pPr>
        <w:jc w:val="both"/>
        <w:rPr>
          <w:rFonts w:asciiTheme="minorHAnsi" w:hAnsiTheme="minorHAnsi" w:cstheme="minorHAnsi"/>
        </w:rPr>
      </w:pPr>
    </w:p>
    <w:p w14:paraId="37D4964F" w14:textId="427499E6" w:rsidR="003656A1" w:rsidRDefault="003656A1" w:rsidP="002D475E">
      <w:pPr>
        <w:jc w:val="both"/>
        <w:rPr>
          <w:rFonts w:asciiTheme="minorHAnsi" w:hAnsiTheme="minorHAnsi" w:cstheme="minorHAnsi"/>
        </w:rPr>
      </w:pPr>
    </w:p>
    <w:p w14:paraId="4CCD993D" w14:textId="26D9AD21" w:rsidR="003656A1" w:rsidRDefault="003656A1" w:rsidP="002D475E">
      <w:pPr>
        <w:jc w:val="both"/>
        <w:rPr>
          <w:rFonts w:asciiTheme="minorHAnsi" w:hAnsiTheme="minorHAnsi" w:cstheme="minorHAnsi"/>
        </w:rPr>
      </w:pPr>
    </w:p>
    <w:p w14:paraId="768D1CBC" w14:textId="3FEE996C" w:rsidR="003656A1" w:rsidRDefault="003656A1" w:rsidP="002D475E">
      <w:pPr>
        <w:jc w:val="both"/>
        <w:rPr>
          <w:rFonts w:asciiTheme="minorHAnsi" w:hAnsiTheme="minorHAnsi" w:cstheme="minorHAnsi"/>
        </w:rPr>
      </w:pPr>
    </w:p>
    <w:p w14:paraId="3AD7C679" w14:textId="788ADA57" w:rsidR="003656A1" w:rsidRDefault="003656A1" w:rsidP="002D475E">
      <w:pPr>
        <w:jc w:val="both"/>
        <w:rPr>
          <w:rFonts w:asciiTheme="minorHAnsi" w:hAnsiTheme="minorHAnsi" w:cstheme="minorHAnsi"/>
        </w:rPr>
      </w:pPr>
    </w:p>
    <w:p w14:paraId="4932E9B0" w14:textId="0776962A" w:rsidR="003656A1" w:rsidRDefault="003656A1" w:rsidP="002D475E">
      <w:pPr>
        <w:jc w:val="both"/>
        <w:rPr>
          <w:rFonts w:asciiTheme="minorHAnsi" w:hAnsiTheme="minorHAnsi" w:cstheme="minorHAnsi"/>
        </w:rPr>
      </w:pPr>
    </w:p>
    <w:p w14:paraId="2F60122B" w14:textId="26C45A51" w:rsidR="003656A1" w:rsidRDefault="003656A1" w:rsidP="002D475E">
      <w:pPr>
        <w:jc w:val="both"/>
        <w:rPr>
          <w:rFonts w:asciiTheme="minorHAnsi" w:hAnsiTheme="minorHAnsi" w:cstheme="minorHAnsi"/>
        </w:rPr>
      </w:pPr>
    </w:p>
    <w:p w14:paraId="5C345EF3" w14:textId="2A2334AE" w:rsidR="003656A1" w:rsidRDefault="003656A1" w:rsidP="002D475E">
      <w:pPr>
        <w:jc w:val="both"/>
        <w:rPr>
          <w:rFonts w:asciiTheme="minorHAnsi" w:hAnsiTheme="minorHAnsi" w:cstheme="minorHAnsi"/>
        </w:rPr>
      </w:pPr>
    </w:p>
    <w:p w14:paraId="0166DAF7" w14:textId="1A41CAB0" w:rsidR="003656A1" w:rsidRDefault="003656A1" w:rsidP="002D475E">
      <w:pPr>
        <w:jc w:val="both"/>
        <w:rPr>
          <w:rFonts w:asciiTheme="minorHAnsi" w:hAnsiTheme="minorHAnsi" w:cstheme="minorHAnsi"/>
        </w:rPr>
      </w:pPr>
    </w:p>
    <w:p w14:paraId="0AD67561" w14:textId="69097CE7" w:rsidR="003656A1" w:rsidRDefault="001B3903" w:rsidP="002D475E">
      <w:pPr>
        <w:jc w:val="both"/>
        <w:rPr>
          <w:rFonts w:asciiTheme="minorHAnsi" w:hAnsiTheme="minorHAnsi" w:cstheme="minorHAnsi"/>
        </w:rPr>
      </w:pPr>
      <w:r w:rsidRPr="00C54C1F">
        <w:rPr>
          <w:rFonts w:asciiTheme="minorHAnsi" w:hAnsiTheme="minorHAnsi" w:cstheme="minorHAnsi"/>
        </w:rPr>
        <w:drawing>
          <wp:anchor distT="0" distB="0" distL="114300" distR="114300" simplePos="0" relativeHeight="251717632" behindDoc="0" locked="0" layoutInCell="1" allowOverlap="1" wp14:anchorId="1D2BDDA9" wp14:editId="2C09A840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5334000" cy="2150990"/>
            <wp:effectExtent l="0" t="0" r="0" b="1905"/>
            <wp:wrapNone/>
            <wp:docPr id="21031824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82494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5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5B68C3" w14:textId="1B874312" w:rsidR="003656A1" w:rsidRDefault="003656A1" w:rsidP="002D475E">
      <w:pPr>
        <w:jc w:val="both"/>
        <w:rPr>
          <w:rFonts w:asciiTheme="minorHAnsi" w:hAnsiTheme="minorHAnsi" w:cstheme="minorHAnsi"/>
        </w:rPr>
      </w:pPr>
    </w:p>
    <w:p w14:paraId="0D2F87D4" w14:textId="77777777" w:rsidR="003656A1" w:rsidRDefault="003656A1" w:rsidP="002D475E">
      <w:pPr>
        <w:jc w:val="both"/>
        <w:rPr>
          <w:rFonts w:asciiTheme="minorHAnsi" w:hAnsiTheme="minorHAnsi" w:cstheme="minorHAnsi"/>
        </w:rPr>
      </w:pPr>
    </w:p>
    <w:p w14:paraId="3E6C6670" w14:textId="77777777" w:rsidR="003656A1" w:rsidRPr="002D475E" w:rsidRDefault="003656A1" w:rsidP="002D475E">
      <w:pPr>
        <w:jc w:val="both"/>
        <w:rPr>
          <w:rFonts w:asciiTheme="minorHAnsi" w:hAnsiTheme="minorHAnsi" w:cstheme="minorHAnsi"/>
        </w:rPr>
      </w:pPr>
    </w:p>
    <w:p w14:paraId="50ABF1F6" w14:textId="77777777" w:rsidR="00DA06ED" w:rsidRDefault="00DA06ED" w:rsidP="00DA06ED">
      <w:pPr>
        <w:rPr>
          <w:b/>
          <w:bCs/>
        </w:rPr>
      </w:pPr>
    </w:p>
    <w:p w14:paraId="5091028F" w14:textId="77777777" w:rsidR="003656A1" w:rsidRDefault="003656A1" w:rsidP="00DA06ED">
      <w:pPr>
        <w:rPr>
          <w:b/>
          <w:bCs/>
        </w:rPr>
      </w:pPr>
    </w:p>
    <w:p w14:paraId="5CF3233E" w14:textId="77777777" w:rsidR="003656A1" w:rsidRDefault="003656A1" w:rsidP="00DA06ED">
      <w:pPr>
        <w:rPr>
          <w:b/>
          <w:bCs/>
        </w:rPr>
      </w:pPr>
    </w:p>
    <w:p w14:paraId="545DCEE7" w14:textId="77777777" w:rsidR="003656A1" w:rsidRDefault="003656A1" w:rsidP="00DA06ED">
      <w:pPr>
        <w:rPr>
          <w:b/>
          <w:bCs/>
        </w:rPr>
      </w:pPr>
    </w:p>
    <w:p w14:paraId="3BD9AE97" w14:textId="77777777" w:rsidR="003656A1" w:rsidRDefault="003656A1" w:rsidP="00DA06ED">
      <w:pPr>
        <w:rPr>
          <w:b/>
          <w:bCs/>
        </w:rPr>
      </w:pPr>
    </w:p>
    <w:p w14:paraId="42581963" w14:textId="77777777" w:rsidR="003656A1" w:rsidRDefault="003656A1" w:rsidP="00DA06ED">
      <w:pPr>
        <w:rPr>
          <w:b/>
          <w:bCs/>
        </w:rPr>
      </w:pPr>
    </w:p>
    <w:p w14:paraId="56737FEC" w14:textId="77777777" w:rsidR="003656A1" w:rsidRDefault="003656A1" w:rsidP="00DA06ED">
      <w:pPr>
        <w:rPr>
          <w:b/>
          <w:bCs/>
        </w:rPr>
      </w:pPr>
    </w:p>
    <w:p w14:paraId="0EA398A4" w14:textId="77777777" w:rsidR="003656A1" w:rsidRDefault="003656A1" w:rsidP="00DA06ED">
      <w:pPr>
        <w:rPr>
          <w:b/>
          <w:bCs/>
        </w:rPr>
      </w:pPr>
    </w:p>
    <w:p w14:paraId="2E58078D" w14:textId="77777777" w:rsidR="003656A1" w:rsidRDefault="003656A1" w:rsidP="00DA06ED">
      <w:pPr>
        <w:rPr>
          <w:b/>
          <w:bCs/>
        </w:rPr>
      </w:pPr>
    </w:p>
    <w:p w14:paraId="297FF295" w14:textId="75005AA6" w:rsidR="00DA06ED" w:rsidRPr="00DA06ED" w:rsidRDefault="00DA06ED" w:rsidP="00DA06ED">
      <w:pPr>
        <w:pStyle w:val="Ttulo3"/>
        <w:ind w:left="360"/>
        <w:rPr>
          <w:rFonts w:ascii="Calibri" w:hAnsi="Calibri" w:cs="Calibri"/>
          <w:sz w:val="24"/>
          <w:szCs w:val="24"/>
        </w:rPr>
      </w:pPr>
      <w:bookmarkStart w:id="10" w:name="_Toc187335797"/>
      <w:r w:rsidRPr="00DA06ED">
        <w:rPr>
          <w:rFonts w:ascii="Calibri" w:hAnsi="Calibri" w:cs="Calibri"/>
          <w:sz w:val="24"/>
          <w:szCs w:val="24"/>
        </w:rPr>
        <w:lastRenderedPageBreak/>
        <w:t xml:space="preserve">Paso </w:t>
      </w:r>
      <w:r w:rsidR="00FD2DBA">
        <w:rPr>
          <w:rFonts w:ascii="Calibri" w:hAnsi="Calibri" w:cs="Calibri"/>
          <w:sz w:val="24"/>
          <w:szCs w:val="24"/>
        </w:rPr>
        <w:t>2</w:t>
      </w:r>
      <w:r w:rsidRPr="00DA06ED">
        <w:rPr>
          <w:rFonts w:ascii="Calibri" w:hAnsi="Calibri" w:cs="Calibri"/>
          <w:sz w:val="24"/>
          <w:szCs w:val="24"/>
        </w:rPr>
        <w:t>: Abrir el Proyecto</w:t>
      </w:r>
      <w:bookmarkEnd w:id="10"/>
    </w:p>
    <w:p w14:paraId="2C8A1499" w14:textId="77777777" w:rsidR="00DA06ED" w:rsidRPr="00DA06ED" w:rsidRDefault="00DA06ED" w:rsidP="00DA06ED">
      <w:pPr>
        <w:numPr>
          <w:ilvl w:val="0"/>
          <w:numId w:val="153"/>
        </w:numPr>
        <w:tabs>
          <w:tab w:val="clear" w:pos="720"/>
          <w:tab w:val="num" w:pos="1080"/>
        </w:tabs>
        <w:ind w:left="1080"/>
        <w:rPr>
          <w:rFonts w:ascii="Calibri" w:hAnsi="Calibri" w:cs="Calibri"/>
        </w:rPr>
      </w:pPr>
      <w:r w:rsidRPr="00DA06ED">
        <w:rPr>
          <w:rFonts w:ascii="Calibri" w:hAnsi="Calibri" w:cs="Calibri"/>
        </w:rPr>
        <w:t xml:space="preserve">En la pantalla de inicio de Visual Studio 2022, localiza la columna </w:t>
      </w:r>
      <w:r w:rsidRPr="00DA06ED">
        <w:rPr>
          <w:rFonts w:ascii="Calibri" w:hAnsi="Calibri" w:cs="Calibri"/>
          <w:b/>
          <w:bCs/>
        </w:rPr>
        <w:t>"Tareas iniciales"</w:t>
      </w:r>
      <w:r w:rsidRPr="00DA06ED">
        <w:rPr>
          <w:rFonts w:ascii="Calibri" w:hAnsi="Calibri" w:cs="Calibri"/>
        </w:rPr>
        <w:t>.</w:t>
      </w:r>
    </w:p>
    <w:p w14:paraId="4844FC96" w14:textId="77777777" w:rsidR="00DA06ED" w:rsidRPr="00DA06ED" w:rsidRDefault="00DA06ED" w:rsidP="00DA06ED">
      <w:pPr>
        <w:numPr>
          <w:ilvl w:val="0"/>
          <w:numId w:val="153"/>
        </w:numPr>
        <w:tabs>
          <w:tab w:val="clear" w:pos="720"/>
          <w:tab w:val="num" w:pos="1080"/>
        </w:tabs>
        <w:ind w:left="1080"/>
        <w:rPr>
          <w:rFonts w:ascii="Calibri" w:hAnsi="Calibri" w:cs="Calibri"/>
        </w:rPr>
      </w:pPr>
      <w:r w:rsidRPr="00DA06ED">
        <w:rPr>
          <w:rFonts w:ascii="Calibri" w:hAnsi="Calibri" w:cs="Calibri"/>
        </w:rPr>
        <w:t xml:space="preserve">En la parte superior, selecciona la opción </w:t>
      </w:r>
      <w:r w:rsidRPr="00DA06ED">
        <w:rPr>
          <w:rFonts w:ascii="Calibri" w:hAnsi="Calibri" w:cs="Calibri"/>
          <w:b/>
          <w:bCs/>
        </w:rPr>
        <w:t>"Abrir un proyecto o una solución"</w:t>
      </w:r>
      <w:r w:rsidRPr="00DA06ED">
        <w:rPr>
          <w:rFonts w:ascii="Calibri" w:hAnsi="Calibri" w:cs="Calibri"/>
        </w:rPr>
        <w:t>.</w:t>
      </w:r>
    </w:p>
    <w:p w14:paraId="199AD984" w14:textId="77777777" w:rsidR="00DA06ED" w:rsidRPr="00DA06ED" w:rsidRDefault="00DA06ED" w:rsidP="00DA06ED">
      <w:pPr>
        <w:numPr>
          <w:ilvl w:val="0"/>
          <w:numId w:val="153"/>
        </w:numPr>
        <w:tabs>
          <w:tab w:val="clear" w:pos="720"/>
          <w:tab w:val="num" w:pos="1080"/>
        </w:tabs>
        <w:ind w:left="1080"/>
        <w:rPr>
          <w:rFonts w:ascii="Calibri" w:hAnsi="Calibri" w:cs="Calibri"/>
        </w:rPr>
      </w:pPr>
      <w:r w:rsidRPr="00DA06ED">
        <w:rPr>
          <w:rFonts w:ascii="Calibri" w:hAnsi="Calibri" w:cs="Calibri"/>
        </w:rPr>
        <w:t>Esto abrirá el explorador de archivos de tu equipo.</w:t>
      </w:r>
    </w:p>
    <w:p w14:paraId="43F9AF8B" w14:textId="77777777" w:rsidR="00DA06ED" w:rsidRDefault="00DA06ED" w:rsidP="00DA06ED"/>
    <w:p w14:paraId="3A39AB01" w14:textId="46F8B6DF" w:rsidR="00DA06ED" w:rsidRDefault="00DA06ED" w:rsidP="00DA06ED">
      <w:r w:rsidRPr="00212B1A">
        <w:rPr>
          <w:noProof/>
        </w:rPr>
        <w:drawing>
          <wp:anchor distT="0" distB="0" distL="114300" distR="114300" simplePos="0" relativeHeight="251691008" behindDoc="0" locked="0" layoutInCell="1" allowOverlap="1" wp14:anchorId="11F02968" wp14:editId="4E8C7535">
            <wp:simplePos x="0" y="0"/>
            <wp:positionH relativeFrom="margin">
              <wp:align>center</wp:align>
            </wp:positionH>
            <wp:positionV relativeFrom="paragraph">
              <wp:posOffset>71120</wp:posOffset>
            </wp:positionV>
            <wp:extent cx="5731510" cy="2543175"/>
            <wp:effectExtent l="0" t="0" r="2540" b="9525"/>
            <wp:wrapNone/>
            <wp:docPr id="41054402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544024" name="Imagen 1" descr="Captura de pantalla de computadora&#10;&#10;Descripción generada automá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6F013" w14:textId="77777777" w:rsidR="00DA06ED" w:rsidRDefault="00DA06ED" w:rsidP="000F4DBD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7197E316" w14:textId="349D043F" w:rsidR="00DA06ED" w:rsidRDefault="00DA06ED" w:rsidP="000F4DBD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06B679D1" w14:textId="77777777" w:rsidR="00DA06ED" w:rsidRDefault="00DA06ED" w:rsidP="000F4DBD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78DED5D8" w14:textId="22919B1F" w:rsidR="002151A5" w:rsidRDefault="002151A5" w:rsidP="000F4DBD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0B5BE034" w14:textId="38EDAABF" w:rsidR="002151A5" w:rsidRDefault="002151A5" w:rsidP="000F4DBD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5CC9220D" w14:textId="1A40CC37" w:rsidR="002151A5" w:rsidRDefault="002151A5" w:rsidP="000F4DBD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590985E3" w14:textId="77777777" w:rsidR="002151A5" w:rsidRDefault="002151A5" w:rsidP="000F4DBD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1C58A284" w14:textId="3D241E50" w:rsidR="002151A5" w:rsidRDefault="002151A5" w:rsidP="000F4DBD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5AF7E51E" w14:textId="77777777" w:rsidR="002151A5" w:rsidRDefault="002151A5" w:rsidP="000F4DBD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522267D6" w14:textId="77777777" w:rsidR="002151A5" w:rsidRDefault="002151A5" w:rsidP="000F4DBD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625B98AD" w14:textId="77777777" w:rsidR="002151A5" w:rsidRDefault="002151A5" w:rsidP="000F4DBD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7F1345F2" w14:textId="77777777" w:rsidR="002151A5" w:rsidRDefault="002151A5" w:rsidP="000F4DBD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45A5C2B7" w14:textId="77777777" w:rsidR="002151A5" w:rsidRDefault="002151A5" w:rsidP="000F4DBD">
      <w:pPr>
        <w:pStyle w:val="Prrafodelista"/>
        <w:ind w:left="1418"/>
        <w:jc w:val="both"/>
        <w:rPr>
          <w:rFonts w:asciiTheme="minorHAnsi" w:hAnsiTheme="minorHAnsi" w:cstheme="minorHAnsi"/>
        </w:rPr>
      </w:pPr>
    </w:p>
    <w:p w14:paraId="3E3A3880" w14:textId="77777777" w:rsidR="002151A5" w:rsidRPr="00DA06ED" w:rsidRDefault="002151A5" w:rsidP="00DA06ED">
      <w:pPr>
        <w:jc w:val="both"/>
        <w:rPr>
          <w:rFonts w:asciiTheme="minorHAnsi" w:hAnsiTheme="minorHAnsi" w:cstheme="minorHAnsi"/>
        </w:rPr>
      </w:pPr>
    </w:p>
    <w:p w14:paraId="6857A656" w14:textId="413A0089" w:rsidR="00DA06ED" w:rsidRPr="00DA06ED" w:rsidRDefault="00DA06ED" w:rsidP="00DA06ED">
      <w:pPr>
        <w:pStyle w:val="Ttulo3"/>
        <w:ind w:left="360"/>
        <w:rPr>
          <w:rFonts w:ascii="Calibri" w:hAnsi="Calibri" w:cs="Calibri"/>
          <w:sz w:val="24"/>
          <w:szCs w:val="24"/>
        </w:rPr>
      </w:pPr>
      <w:bookmarkStart w:id="11" w:name="_Toc187335798"/>
      <w:r w:rsidRPr="00DA06ED">
        <w:rPr>
          <w:rFonts w:ascii="Calibri" w:hAnsi="Calibri" w:cs="Calibri"/>
          <w:sz w:val="24"/>
          <w:szCs w:val="24"/>
        </w:rPr>
        <w:t xml:space="preserve">Paso </w:t>
      </w:r>
      <w:r w:rsidR="00FD2DBA">
        <w:rPr>
          <w:rFonts w:ascii="Calibri" w:hAnsi="Calibri" w:cs="Calibri"/>
          <w:sz w:val="24"/>
          <w:szCs w:val="24"/>
        </w:rPr>
        <w:t>3</w:t>
      </w:r>
      <w:r w:rsidRPr="00DA06ED">
        <w:rPr>
          <w:rFonts w:ascii="Calibri" w:hAnsi="Calibri" w:cs="Calibri"/>
          <w:sz w:val="24"/>
          <w:szCs w:val="24"/>
        </w:rPr>
        <w:t>: Seleccionar el Archivo de Solución (.</w:t>
      </w:r>
      <w:proofErr w:type="spellStart"/>
      <w:r w:rsidRPr="00DA06ED">
        <w:rPr>
          <w:rFonts w:ascii="Calibri" w:hAnsi="Calibri" w:cs="Calibri"/>
          <w:sz w:val="24"/>
          <w:szCs w:val="24"/>
        </w:rPr>
        <w:t>sln</w:t>
      </w:r>
      <w:proofErr w:type="spellEnd"/>
      <w:r w:rsidRPr="00DA06ED">
        <w:rPr>
          <w:rFonts w:ascii="Calibri" w:hAnsi="Calibri" w:cs="Calibri"/>
          <w:sz w:val="24"/>
          <w:szCs w:val="24"/>
        </w:rPr>
        <w:t>)</w:t>
      </w:r>
      <w:bookmarkEnd w:id="11"/>
    </w:p>
    <w:p w14:paraId="05952F5A" w14:textId="77777777" w:rsidR="00DA06ED" w:rsidRPr="00DA06ED" w:rsidRDefault="00DA06ED" w:rsidP="00DA06ED">
      <w:pPr>
        <w:pStyle w:val="Prrafodelista"/>
        <w:numPr>
          <w:ilvl w:val="0"/>
          <w:numId w:val="154"/>
        </w:numPr>
        <w:tabs>
          <w:tab w:val="clear" w:pos="720"/>
          <w:tab w:val="num" w:pos="1080"/>
        </w:tabs>
        <w:ind w:left="1080"/>
        <w:jc w:val="both"/>
        <w:rPr>
          <w:rFonts w:ascii="Calibri" w:hAnsi="Calibri" w:cs="Calibri"/>
        </w:rPr>
      </w:pPr>
      <w:r w:rsidRPr="00DA06ED">
        <w:rPr>
          <w:rFonts w:ascii="Calibri" w:hAnsi="Calibri" w:cs="Calibri"/>
        </w:rPr>
        <w:t xml:space="preserve">Navega a la carpeta del proyecto donde descargaste el sistema </w:t>
      </w:r>
      <w:r w:rsidRPr="00DA06ED">
        <w:rPr>
          <w:rFonts w:ascii="Calibri" w:hAnsi="Calibri" w:cs="Calibri"/>
          <w:b/>
          <w:bCs/>
        </w:rPr>
        <w:t>"</w:t>
      </w:r>
      <w:proofErr w:type="spellStart"/>
      <w:r w:rsidRPr="00DA06ED">
        <w:rPr>
          <w:rFonts w:ascii="Calibri" w:hAnsi="Calibri" w:cs="Calibri"/>
          <w:b/>
          <w:bCs/>
        </w:rPr>
        <w:t>SistemaVenta</w:t>
      </w:r>
      <w:proofErr w:type="spellEnd"/>
      <w:r w:rsidRPr="00DA06ED">
        <w:rPr>
          <w:rFonts w:ascii="Calibri" w:hAnsi="Calibri" w:cs="Calibri"/>
          <w:b/>
          <w:bCs/>
        </w:rPr>
        <w:t>"</w:t>
      </w:r>
      <w:r w:rsidRPr="00DA06ED">
        <w:rPr>
          <w:rFonts w:ascii="Calibri" w:hAnsi="Calibri" w:cs="Calibri"/>
        </w:rPr>
        <w:t>.</w:t>
      </w:r>
    </w:p>
    <w:p w14:paraId="474637B5" w14:textId="77777777" w:rsidR="00DA06ED" w:rsidRPr="00DA06ED" w:rsidRDefault="00DA06ED" w:rsidP="00DA06ED">
      <w:pPr>
        <w:pStyle w:val="Prrafodelista"/>
        <w:numPr>
          <w:ilvl w:val="0"/>
          <w:numId w:val="154"/>
        </w:numPr>
        <w:tabs>
          <w:tab w:val="clear" w:pos="720"/>
          <w:tab w:val="num" w:pos="1080"/>
        </w:tabs>
        <w:ind w:left="1080"/>
        <w:jc w:val="both"/>
        <w:rPr>
          <w:rFonts w:ascii="Calibri" w:hAnsi="Calibri" w:cs="Calibri"/>
        </w:rPr>
      </w:pPr>
      <w:r w:rsidRPr="00DA06ED">
        <w:rPr>
          <w:rFonts w:ascii="Calibri" w:hAnsi="Calibri" w:cs="Calibri"/>
        </w:rPr>
        <w:t xml:space="preserve">Busca el archivo de solución con la extensión </w:t>
      </w:r>
      <w:r w:rsidRPr="00DA06ED">
        <w:rPr>
          <w:rFonts w:ascii="Calibri" w:hAnsi="Calibri" w:cs="Calibri"/>
          <w:b/>
          <w:bCs/>
        </w:rPr>
        <w:t>.</w:t>
      </w:r>
      <w:proofErr w:type="spellStart"/>
      <w:r w:rsidRPr="00DA06ED">
        <w:rPr>
          <w:rFonts w:ascii="Calibri" w:hAnsi="Calibri" w:cs="Calibri"/>
          <w:b/>
          <w:bCs/>
        </w:rPr>
        <w:t>sln</w:t>
      </w:r>
      <w:proofErr w:type="spellEnd"/>
      <w:r w:rsidRPr="00DA06ED">
        <w:rPr>
          <w:rFonts w:ascii="Calibri" w:hAnsi="Calibri" w:cs="Calibri"/>
        </w:rPr>
        <w:t xml:space="preserve"> llamado </w:t>
      </w:r>
      <w:r w:rsidRPr="00DA06ED">
        <w:rPr>
          <w:rFonts w:ascii="Calibri" w:hAnsi="Calibri" w:cs="Calibri"/>
          <w:b/>
          <w:bCs/>
        </w:rPr>
        <w:t>"</w:t>
      </w:r>
      <w:proofErr w:type="spellStart"/>
      <w:r w:rsidRPr="00DA06ED">
        <w:rPr>
          <w:rFonts w:ascii="Calibri" w:hAnsi="Calibri" w:cs="Calibri"/>
          <w:b/>
          <w:bCs/>
        </w:rPr>
        <w:t>SistemaVenta</w:t>
      </w:r>
      <w:proofErr w:type="spellEnd"/>
      <w:r w:rsidRPr="00DA06ED">
        <w:rPr>
          <w:rFonts w:ascii="Calibri" w:hAnsi="Calibri" w:cs="Calibri"/>
          <w:b/>
          <w:bCs/>
        </w:rPr>
        <w:t>"</w:t>
      </w:r>
      <w:r w:rsidRPr="00DA06ED">
        <w:rPr>
          <w:rFonts w:ascii="Calibri" w:hAnsi="Calibri" w:cs="Calibri"/>
        </w:rPr>
        <w:t>.</w:t>
      </w:r>
    </w:p>
    <w:p w14:paraId="6BD3F471" w14:textId="77777777" w:rsidR="00DA06ED" w:rsidRPr="00DA06ED" w:rsidRDefault="00DA06ED" w:rsidP="00DA06ED">
      <w:pPr>
        <w:pStyle w:val="Prrafodelista"/>
        <w:numPr>
          <w:ilvl w:val="0"/>
          <w:numId w:val="154"/>
        </w:numPr>
        <w:tabs>
          <w:tab w:val="clear" w:pos="720"/>
          <w:tab w:val="num" w:pos="1080"/>
        </w:tabs>
        <w:ind w:left="1080"/>
        <w:jc w:val="both"/>
        <w:rPr>
          <w:rFonts w:ascii="Calibri" w:hAnsi="Calibri" w:cs="Calibri"/>
        </w:rPr>
      </w:pPr>
      <w:r w:rsidRPr="00DA06ED">
        <w:rPr>
          <w:rFonts w:ascii="Calibri" w:hAnsi="Calibri" w:cs="Calibri"/>
        </w:rPr>
        <w:t xml:space="preserve">Haz clic en el archivo para seleccionarlo y luego presiona el botón </w:t>
      </w:r>
      <w:r w:rsidRPr="00DA06ED">
        <w:rPr>
          <w:rFonts w:ascii="Calibri" w:hAnsi="Calibri" w:cs="Calibri"/>
          <w:b/>
          <w:bCs/>
        </w:rPr>
        <w:t>"Abrir"</w:t>
      </w:r>
      <w:r w:rsidRPr="00DA06ED">
        <w:rPr>
          <w:rFonts w:ascii="Calibri" w:hAnsi="Calibri" w:cs="Calibri"/>
        </w:rPr>
        <w:t xml:space="preserve"> en la parte inferior de la ventana.</w:t>
      </w:r>
    </w:p>
    <w:p w14:paraId="3D557D26" w14:textId="77777777" w:rsidR="00DA06ED" w:rsidRPr="00DA06ED" w:rsidRDefault="00DA06ED" w:rsidP="00DA06ED">
      <w:pPr>
        <w:pStyle w:val="Prrafodelista"/>
        <w:numPr>
          <w:ilvl w:val="0"/>
          <w:numId w:val="154"/>
        </w:numPr>
        <w:tabs>
          <w:tab w:val="clear" w:pos="720"/>
          <w:tab w:val="num" w:pos="1080"/>
        </w:tabs>
        <w:ind w:left="1080"/>
        <w:jc w:val="both"/>
        <w:rPr>
          <w:rFonts w:ascii="Calibri" w:hAnsi="Calibri" w:cs="Calibri"/>
        </w:rPr>
      </w:pPr>
      <w:r w:rsidRPr="00DA06ED">
        <w:rPr>
          <w:rFonts w:ascii="Calibri" w:hAnsi="Calibri" w:cs="Calibri"/>
        </w:rPr>
        <w:t xml:space="preserve">Esto cargará automáticamente el proyecto en </w:t>
      </w:r>
      <w:r w:rsidRPr="00DA06ED">
        <w:rPr>
          <w:rFonts w:ascii="Calibri" w:hAnsi="Calibri" w:cs="Calibri"/>
          <w:b/>
          <w:bCs/>
        </w:rPr>
        <w:t>Visual Studio 2022</w:t>
      </w:r>
      <w:r w:rsidRPr="00DA06ED">
        <w:rPr>
          <w:rFonts w:ascii="Calibri" w:hAnsi="Calibri" w:cs="Calibri"/>
        </w:rPr>
        <w:t>.</w:t>
      </w:r>
    </w:p>
    <w:p w14:paraId="04B470EB" w14:textId="11B411ED" w:rsidR="000F56E9" w:rsidRPr="00DA06ED" w:rsidRDefault="000F56E9" w:rsidP="00DA06ED">
      <w:pPr>
        <w:jc w:val="both"/>
        <w:rPr>
          <w:rFonts w:asciiTheme="minorHAnsi" w:hAnsiTheme="minorHAnsi" w:cstheme="minorHAnsi"/>
        </w:rPr>
      </w:pPr>
    </w:p>
    <w:p w14:paraId="440F65D7" w14:textId="44207DF9" w:rsidR="002151A5" w:rsidRDefault="00DA06ED" w:rsidP="002151A5">
      <w:pPr>
        <w:jc w:val="both"/>
        <w:rPr>
          <w:rFonts w:asciiTheme="minorHAnsi" w:hAnsiTheme="minorHAnsi" w:cstheme="minorHAnsi"/>
        </w:rPr>
      </w:pPr>
      <w:r w:rsidRPr="00A85C40">
        <w:rPr>
          <w:noProof/>
        </w:rPr>
        <w:drawing>
          <wp:anchor distT="0" distB="0" distL="114300" distR="114300" simplePos="0" relativeHeight="251693056" behindDoc="0" locked="0" layoutInCell="1" allowOverlap="1" wp14:anchorId="176A4926" wp14:editId="2D8DA13C">
            <wp:simplePos x="0" y="0"/>
            <wp:positionH relativeFrom="margin">
              <wp:align>center</wp:align>
            </wp:positionH>
            <wp:positionV relativeFrom="paragraph">
              <wp:posOffset>79375</wp:posOffset>
            </wp:positionV>
            <wp:extent cx="5731510" cy="2665095"/>
            <wp:effectExtent l="0" t="0" r="2540" b="1905"/>
            <wp:wrapNone/>
            <wp:docPr id="141667529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675293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C2941" w14:textId="4095BDC2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64EAA77F" w14:textId="77777777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48442FFC" w14:textId="77777777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27307ECF" w14:textId="77777777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7EB82226" w14:textId="77777777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5B4CDB3C" w14:textId="77777777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02899268" w14:textId="77777777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23124763" w14:textId="77777777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0E1EE35C" w14:textId="77777777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249FFE1F" w14:textId="77777777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6B1F8B7A" w14:textId="77777777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334F3FE9" w14:textId="77777777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5F752466" w14:textId="77777777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40DAF0C2" w14:textId="77777777" w:rsidR="002151A5" w:rsidRPr="002151A5" w:rsidRDefault="002151A5" w:rsidP="002151A5">
      <w:pPr>
        <w:jc w:val="both"/>
        <w:rPr>
          <w:rFonts w:asciiTheme="minorHAnsi" w:hAnsiTheme="minorHAnsi" w:cstheme="minorHAnsi"/>
        </w:rPr>
      </w:pPr>
    </w:p>
    <w:p w14:paraId="42F97077" w14:textId="77777777" w:rsidR="000F4DBD" w:rsidRDefault="000F4DBD" w:rsidP="000F56E9">
      <w:pPr>
        <w:jc w:val="both"/>
        <w:rPr>
          <w:rFonts w:asciiTheme="minorHAnsi" w:hAnsiTheme="minorHAnsi" w:cstheme="minorHAnsi"/>
          <w:b/>
          <w:bCs/>
        </w:rPr>
      </w:pPr>
    </w:p>
    <w:p w14:paraId="20993F36" w14:textId="77777777" w:rsidR="00DA06ED" w:rsidRDefault="00DA06ED" w:rsidP="000F56E9">
      <w:pPr>
        <w:jc w:val="both"/>
        <w:rPr>
          <w:rFonts w:asciiTheme="minorHAnsi" w:hAnsiTheme="minorHAnsi" w:cstheme="minorHAnsi"/>
          <w:b/>
          <w:bCs/>
        </w:rPr>
      </w:pPr>
    </w:p>
    <w:p w14:paraId="47899E61" w14:textId="77777777" w:rsidR="00DA06ED" w:rsidRDefault="00DA06ED" w:rsidP="000F56E9">
      <w:pPr>
        <w:jc w:val="both"/>
        <w:rPr>
          <w:rFonts w:asciiTheme="minorHAnsi" w:hAnsiTheme="minorHAnsi" w:cstheme="minorHAnsi"/>
          <w:b/>
          <w:bCs/>
        </w:rPr>
      </w:pPr>
    </w:p>
    <w:p w14:paraId="29E3C766" w14:textId="77777777" w:rsidR="00DA06ED" w:rsidRPr="000F56E9" w:rsidRDefault="00DA06ED" w:rsidP="000F56E9">
      <w:pPr>
        <w:jc w:val="both"/>
        <w:rPr>
          <w:rFonts w:asciiTheme="minorHAnsi" w:hAnsiTheme="minorHAnsi" w:cstheme="minorHAnsi"/>
          <w:b/>
          <w:bCs/>
        </w:rPr>
      </w:pPr>
    </w:p>
    <w:p w14:paraId="6CBC7BEA" w14:textId="1FD41D5A" w:rsidR="00B168BE" w:rsidRPr="00B168BE" w:rsidRDefault="00B168BE" w:rsidP="00B168BE">
      <w:pPr>
        <w:pStyle w:val="Ttulo3"/>
        <w:rPr>
          <w:rFonts w:ascii="Calibri" w:hAnsi="Calibri" w:cs="Calibri"/>
          <w:sz w:val="24"/>
          <w:szCs w:val="24"/>
        </w:rPr>
      </w:pPr>
      <w:bookmarkStart w:id="12" w:name="_Toc187335799"/>
      <w:r w:rsidRPr="00B168BE">
        <w:rPr>
          <w:rFonts w:ascii="Calibri" w:hAnsi="Calibri" w:cs="Calibri"/>
          <w:sz w:val="24"/>
          <w:szCs w:val="24"/>
        </w:rPr>
        <w:lastRenderedPageBreak/>
        <w:t xml:space="preserve">Paso </w:t>
      </w:r>
      <w:r w:rsidR="00FD2DBA">
        <w:rPr>
          <w:rFonts w:ascii="Calibri" w:hAnsi="Calibri" w:cs="Calibri"/>
          <w:sz w:val="24"/>
          <w:szCs w:val="24"/>
        </w:rPr>
        <w:t>4</w:t>
      </w:r>
      <w:r w:rsidRPr="00B168BE">
        <w:rPr>
          <w:rFonts w:ascii="Calibri" w:hAnsi="Calibri" w:cs="Calibri"/>
          <w:sz w:val="24"/>
          <w:szCs w:val="24"/>
        </w:rPr>
        <w:t>: Verificar la Estructura del Proyecto</w:t>
      </w:r>
      <w:bookmarkEnd w:id="12"/>
    </w:p>
    <w:p w14:paraId="15EAA52A" w14:textId="77777777" w:rsidR="00B168BE" w:rsidRPr="00B168BE" w:rsidRDefault="00B168BE" w:rsidP="00B168BE">
      <w:pPr>
        <w:numPr>
          <w:ilvl w:val="0"/>
          <w:numId w:val="159"/>
        </w:numPr>
        <w:jc w:val="both"/>
        <w:rPr>
          <w:rFonts w:asciiTheme="minorHAnsi" w:hAnsiTheme="minorHAnsi" w:cstheme="minorHAnsi"/>
        </w:rPr>
      </w:pPr>
      <w:r w:rsidRPr="00B168BE">
        <w:rPr>
          <w:rFonts w:asciiTheme="minorHAnsi" w:hAnsiTheme="minorHAnsi" w:cstheme="minorHAnsi"/>
        </w:rPr>
        <w:t xml:space="preserve">Una vez que el proyecto se haya cargado, podrás visualizar su estructura en el panel </w:t>
      </w:r>
      <w:r w:rsidRPr="00B168BE">
        <w:rPr>
          <w:rFonts w:asciiTheme="minorHAnsi" w:hAnsiTheme="minorHAnsi" w:cstheme="minorHAnsi"/>
          <w:b/>
          <w:bCs/>
        </w:rPr>
        <w:t>"Explorador de soluciones"</w:t>
      </w:r>
      <w:r w:rsidRPr="00B168BE">
        <w:rPr>
          <w:rFonts w:asciiTheme="minorHAnsi" w:hAnsiTheme="minorHAnsi" w:cstheme="minorHAnsi"/>
        </w:rPr>
        <w:t>, ubicado en el lado derecho de la ventana de Visual Studio.</w:t>
      </w:r>
    </w:p>
    <w:p w14:paraId="65CEF820" w14:textId="77777777" w:rsidR="00B168BE" w:rsidRPr="00B168BE" w:rsidRDefault="00B168BE" w:rsidP="00B168BE">
      <w:pPr>
        <w:numPr>
          <w:ilvl w:val="0"/>
          <w:numId w:val="159"/>
        </w:numPr>
        <w:jc w:val="both"/>
        <w:rPr>
          <w:rFonts w:asciiTheme="minorHAnsi" w:hAnsiTheme="minorHAnsi" w:cstheme="minorHAnsi"/>
        </w:rPr>
      </w:pPr>
      <w:r w:rsidRPr="00B168BE">
        <w:rPr>
          <w:rFonts w:asciiTheme="minorHAnsi" w:hAnsiTheme="minorHAnsi" w:cstheme="minorHAnsi"/>
        </w:rPr>
        <w:t xml:space="preserve">Dentro del </w:t>
      </w:r>
      <w:r w:rsidRPr="00B168BE">
        <w:rPr>
          <w:rFonts w:asciiTheme="minorHAnsi" w:hAnsiTheme="minorHAnsi" w:cstheme="minorHAnsi"/>
          <w:b/>
          <w:bCs/>
        </w:rPr>
        <w:t>Explorador de soluciones</w:t>
      </w:r>
      <w:r w:rsidRPr="00B168BE">
        <w:rPr>
          <w:rFonts w:asciiTheme="minorHAnsi" w:hAnsiTheme="minorHAnsi" w:cstheme="minorHAnsi"/>
        </w:rPr>
        <w:t>, encontrarás las diferentes capas del proyecto, organizadas de la siguiente manera:</w:t>
      </w:r>
    </w:p>
    <w:p w14:paraId="5011C27C" w14:textId="77777777" w:rsidR="00B168BE" w:rsidRPr="00B168BE" w:rsidRDefault="00B168BE" w:rsidP="00B168BE">
      <w:pPr>
        <w:numPr>
          <w:ilvl w:val="1"/>
          <w:numId w:val="160"/>
        </w:numPr>
        <w:jc w:val="both"/>
        <w:rPr>
          <w:rFonts w:asciiTheme="minorHAnsi" w:hAnsiTheme="minorHAnsi" w:cstheme="minorHAnsi"/>
        </w:rPr>
      </w:pPr>
      <w:proofErr w:type="spellStart"/>
      <w:r w:rsidRPr="00B168BE">
        <w:rPr>
          <w:rFonts w:asciiTheme="minorHAnsi" w:hAnsiTheme="minorHAnsi" w:cstheme="minorHAnsi"/>
          <w:b/>
          <w:bCs/>
        </w:rPr>
        <w:t>CapaPresentacion</w:t>
      </w:r>
      <w:proofErr w:type="spellEnd"/>
      <w:r w:rsidRPr="00B168BE">
        <w:rPr>
          <w:rFonts w:asciiTheme="minorHAnsi" w:hAnsiTheme="minorHAnsi" w:cstheme="minorHAnsi"/>
          <w:b/>
          <w:bCs/>
        </w:rPr>
        <w:t xml:space="preserve"> ("</w:t>
      </w:r>
      <w:proofErr w:type="spellStart"/>
      <w:r w:rsidRPr="00B168BE">
        <w:rPr>
          <w:rFonts w:asciiTheme="minorHAnsi" w:hAnsiTheme="minorHAnsi" w:cstheme="minorHAnsi"/>
          <w:b/>
          <w:bCs/>
        </w:rPr>
        <w:t>Presentacion</w:t>
      </w:r>
      <w:proofErr w:type="spellEnd"/>
      <w:r w:rsidRPr="00B168BE">
        <w:rPr>
          <w:rFonts w:asciiTheme="minorHAnsi" w:hAnsiTheme="minorHAnsi" w:cstheme="minorHAnsi"/>
          <w:b/>
          <w:bCs/>
        </w:rPr>
        <w:t>")</w:t>
      </w:r>
      <w:r w:rsidRPr="00B168BE">
        <w:rPr>
          <w:rFonts w:asciiTheme="minorHAnsi" w:hAnsiTheme="minorHAnsi" w:cstheme="minorHAnsi"/>
        </w:rPr>
        <w:t>: Contiene la interfaz gráfica y los elementos relacionados con la interacción del usuario.</w:t>
      </w:r>
    </w:p>
    <w:p w14:paraId="545EE73D" w14:textId="77777777" w:rsidR="00B168BE" w:rsidRPr="00B168BE" w:rsidRDefault="00B168BE" w:rsidP="00B168BE">
      <w:pPr>
        <w:numPr>
          <w:ilvl w:val="1"/>
          <w:numId w:val="160"/>
        </w:numPr>
        <w:jc w:val="both"/>
        <w:rPr>
          <w:rFonts w:asciiTheme="minorHAnsi" w:hAnsiTheme="minorHAnsi" w:cstheme="minorHAnsi"/>
        </w:rPr>
      </w:pPr>
      <w:proofErr w:type="spellStart"/>
      <w:r w:rsidRPr="00B168BE">
        <w:rPr>
          <w:rFonts w:asciiTheme="minorHAnsi" w:hAnsiTheme="minorHAnsi" w:cstheme="minorHAnsi"/>
          <w:b/>
          <w:bCs/>
        </w:rPr>
        <w:t>CapaNegocio</w:t>
      </w:r>
      <w:proofErr w:type="spellEnd"/>
      <w:r w:rsidRPr="00B168BE">
        <w:rPr>
          <w:rFonts w:asciiTheme="minorHAnsi" w:hAnsiTheme="minorHAnsi" w:cstheme="minorHAnsi"/>
          <w:b/>
          <w:bCs/>
        </w:rPr>
        <w:t xml:space="preserve"> ("Negocios")</w:t>
      </w:r>
      <w:r w:rsidRPr="00B168BE">
        <w:rPr>
          <w:rFonts w:asciiTheme="minorHAnsi" w:hAnsiTheme="minorHAnsi" w:cstheme="minorHAnsi"/>
        </w:rPr>
        <w:t>: Gestiona la lógica de negocio del sistema.</w:t>
      </w:r>
    </w:p>
    <w:p w14:paraId="57D9E0FB" w14:textId="77777777" w:rsidR="00B168BE" w:rsidRPr="00B168BE" w:rsidRDefault="00B168BE" w:rsidP="00B168BE">
      <w:pPr>
        <w:numPr>
          <w:ilvl w:val="1"/>
          <w:numId w:val="160"/>
        </w:numPr>
        <w:jc w:val="both"/>
        <w:rPr>
          <w:rFonts w:asciiTheme="minorHAnsi" w:hAnsiTheme="minorHAnsi" w:cstheme="minorHAnsi"/>
        </w:rPr>
      </w:pPr>
      <w:proofErr w:type="spellStart"/>
      <w:r w:rsidRPr="00B168BE">
        <w:rPr>
          <w:rFonts w:asciiTheme="minorHAnsi" w:hAnsiTheme="minorHAnsi" w:cstheme="minorHAnsi"/>
          <w:b/>
          <w:bCs/>
        </w:rPr>
        <w:t>CapaDatos</w:t>
      </w:r>
      <w:proofErr w:type="spellEnd"/>
      <w:r w:rsidRPr="00B168BE">
        <w:rPr>
          <w:rFonts w:asciiTheme="minorHAnsi" w:hAnsiTheme="minorHAnsi" w:cstheme="minorHAnsi"/>
          <w:b/>
          <w:bCs/>
        </w:rPr>
        <w:t xml:space="preserve"> ("Datos")</w:t>
      </w:r>
      <w:r w:rsidRPr="00B168BE">
        <w:rPr>
          <w:rFonts w:asciiTheme="minorHAnsi" w:hAnsiTheme="minorHAnsi" w:cstheme="minorHAnsi"/>
        </w:rPr>
        <w:t>: Se encarga de las operaciones con la base de datos, como consultas y actualizaciones.</w:t>
      </w:r>
    </w:p>
    <w:p w14:paraId="5C98E482" w14:textId="77777777" w:rsidR="00B168BE" w:rsidRPr="00B168BE" w:rsidRDefault="00B168BE" w:rsidP="00B168BE">
      <w:pPr>
        <w:numPr>
          <w:ilvl w:val="1"/>
          <w:numId w:val="160"/>
        </w:numPr>
        <w:jc w:val="both"/>
        <w:rPr>
          <w:rFonts w:asciiTheme="minorHAnsi" w:hAnsiTheme="minorHAnsi" w:cstheme="minorHAnsi"/>
        </w:rPr>
      </w:pPr>
      <w:r w:rsidRPr="00B168BE">
        <w:rPr>
          <w:rFonts w:asciiTheme="minorHAnsi" w:hAnsiTheme="minorHAnsi" w:cstheme="minorHAnsi"/>
          <w:b/>
          <w:bCs/>
        </w:rPr>
        <w:t>Entidad</w:t>
      </w:r>
      <w:r w:rsidRPr="00B168BE">
        <w:rPr>
          <w:rFonts w:asciiTheme="minorHAnsi" w:hAnsiTheme="minorHAnsi" w:cstheme="minorHAnsi"/>
        </w:rPr>
        <w:t>: Incluye las clases que representan las entidades del sistema</w:t>
      </w:r>
    </w:p>
    <w:p w14:paraId="772D7BA9" w14:textId="5E5BE734" w:rsidR="000F56E9" w:rsidRPr="00B168BE" w:rsidRDefault="000F56E9" w:rsidP="00B168BE">
      <w:pPr>
        <w:jc w:val="both"/>
        <w:rPr>
          <w:rFonts w:asciiTheme="minorHAnsi" w:hAnsiTheme="minorHAnsi" w:cstheme="minorHAnsi"/>
        </w:rPr>
      </w:pPr>
    </w:p>
    <w:p w14:paraId="26EDF530" w14:textId="0BEC70F2" w:rsidR="000F56E9" w:rsidRPr="000F4DBD" w:rsidRDefault="00B168BE" w:rsidP="000F56E9">
      <w:pPr>
        <w:jc w:val="both"/>
        <w:rPr>
          <w:rFonts w:asciiTheme="minorHAnsi" w:hAnsiTheme="minorHAnsi" w:cstheme="minorHAnsi"/>
          <w:b/>
          <w:bCs/>
        </w:rPr>
      </w:pPr>
      <w:r w:rsidRPr="00B168BE">
        <w:rPr>
          <w:rFonts w:asciiTheme="minorHAnsi" w:hAnsiTheme="minorHAnsi" w:cstheme="minorHAnsi"/>
        </w:rPr>
        <w:drawing>
          <wp:anchor distT="0" distB="0" distL="114300" distR="114300" simplePos="0" relativeHeight="251721728" behindDoc="0" locked="0" layoutInCell="1" allowOverlap="1" wp14:anchorId="4F44C1FF" wp14:editId="08B5A119">
            <wp:simplePos x="0" y="0"/>
            <wp:positionH relativeFrom="margin">
              <wp:align>center</wp:align>
            </wp:positionH>
            <wp:positionV relativeFrom="paragraph">
              <wp:posOffset>170180</wp:posOffset>
            </wp:positionV>
            <wp:extent cx="2644369" cy="2743438"/>
            <wp:effectExtent l="0" t="0" r="3810" b="0"/>
            <wp:wrapNone/>
            <wp:docPr id="5325749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74913" name="Imagen 1" descr="Interfaz de usuario gráfica, Texto, Aplicación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369" cy="27434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75A3C4" w14:textId="3FCB8B39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287DB151" w14:textId="3386CECE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48E30041" w14:textId="7B345278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1C65A0EC" w14:textId="365F9539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5123F47A" w14:textId="308BD96F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6395DB7F" w14:textId="58112466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6A2BB0FD" w14:textId="77777777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7724EC3E" w14:textId="77777777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1F7D4D1A" w14:textId="77777777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16242F59" w14:textId="77777777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7BDF19B0" w14:textId="77777777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6B93C20A" w14:textId="77777777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5C723326" w14:textId="77777777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23E934B6" w14:textId="77777777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1278B23F" w14:textId="77777777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259D381B" w14:textId="77777777" w:rsidR="002151A5" w:rsidRDefault="002151A5" w:rsidP="002151A5">
      <w:pPr>
        <w:jc w:val="both"/>
        <w:rPr>
          <w:rFonts w:asciiTheme="minorHAnsi" w:hAnsiTheme="minorHAnsi" w:cstheme="minorHAnsi"/>
        </w:rPr>
      </w:pPr>
    </w:p>
    <w:p w14:paraId="52555A67" w14:textId="77777777" w:rsidR="002151A5" w:rsidRPr="002151A5" w:rsidRDefault="002151A5" w:rsidP="002151A5">
      <w:pPr>
        <w:jc w:val="both"/>
        <w:rPr>
          <w:rFonts w:asciiTheme="minorHAnsi" w:hAnsiTheme="minorHAnsi" w:cstheme="minorHAnsi"/>
        </w:rPr>
      </w:pPr>
    </w:p>
    <w:p w14:paraId="66598D88" w14:textId="77777777" w:rsidR="000F4DBD" w:rsidRPr="000F4DBD" w:rsidRDefault="000F4DBD" w:rsidP="000F4DBD">
      <w:pPr>
        <w:pStyle w:val="Prrafodelista"/>
        <w:rPr>
          <w:rFonts w:asciiTheme="minorHAnsi" w:hAnsiTheme="minorHAnsi" w:cstheme="minorHAnsi"/>
          <w:b/>
          <w:bCs/>
        </w:rPr>
      </w:pPr>
    </w:p>
    <w:p w14:paraId="3F2E61F7" w14:textId="605D274B" w:rsidR="00DC7B49" w:rsidRDefault="00DC7B49" w:rsidP="000F4DBD">
      <w:pPr>
        <w:pStyle w:val="Prrafodelista"/>
        <w:rPr>
          <w:rFonts w:asciiTheme="minorHAnsi" w:hAnsiTheme="minorHAnsi" w:cstheme="minorHAnsi"/>
          <w:b/>
          <w:bCs/>
        </w:rPr>
      </w:pPr>
    </w:p>
    <w:p w14:paraId="1A013121" w14:textId="4D4582A8" w:rsidR="00DC7B49" w:rsidRDefault="00DC7B49" w:rsidP="000F4DBD">
      <w:pPr>
        <w:pStyle w:val="Prrafodelista"/>
        <w:rPr>
          <w:rFonts w:asciiTheme="minorHAnsi" w:hAnsiTheme="minorHAnsi" w:cstheme="minorHAnsi"/>
          <w:b/>
          <w:bCs/>
        </w:rPr>
      </w:pPr>
    </w:p>
    <w:p w14:paraId="79030C30" w14:textId="77777777" w:rsidR="00DC7B49" w:rsidRDefault="00DC7B49" w:rsidP="000F4DBD">
      <w:pPr>
        <w:pStyle w:val="Prrafodelista"/>
        <w:rPr>
          <w:rFonts w:asciiTheme="minorHAnsi" w:hAnsiTheme="minorHAnsi" w:cstheme="minorHAnsi"/>
          <w:b/>
          <w:bCs/>
        </w:rPr>
      </w:pPr>
    </w:p>
    <w:p w14:paraId="261EB40E" w14:textId="77777777" w:rsidR="00DC7B49" w:rsidRDefault="00DC7B49" w:rsidP="000F4DBD">
      <w:pPr>
        <w:pStyle w:val="Prrafodelista"/>
        <w:rPr>
          <w:rFonts w:asciiTheme="minorHAnsi" w:hAnsiTheme="minorHAnsi" w:cstheme="minorHAnsi"/>
          <w:b/>
          <w:bCs/>
        </w:rPr>
      </w:pPr>
    </w:p>
    <w:p w14:paraId="0808E7A2" w14:textId="77777777" w:rsidR="00DC7B49" w:rsidRDefault="00DC7B49" w:rsidP="000F4DBD">
      <w:pPr>
        <w:pStyle w:val="Prrafodelista"/>
        <w:rPr>
          <w:rFonts w:asciiTheme="minorHAnsi" w:hAnsiTheme="minorHAnsi" w:cstheme="minorHAnsi"/>
          <w:b/>
          <w:bCs/>
        </w:rPr>
      </w:pPr>
    </w:p>
    <w:p w14:paraId="46A880DD" w14:textId="77777777" w:rsidR="00DC7B49" w:rsidRDefault="00DC7B49" w:rsidP="000F4DBD">
      <w:pPr>
        <w:pStyle w:val="Prrafodelista"/>
        <w:rPr>
          <w:rFonts w:asciiTheme="minorHAnsi" w:hAnsiTheme="minorHAnsi" w:cstheme="minorHAnsi"/>
          <w:b/>
          <w:bCs/>
        </w:rPr>
      </w:pPr>
    </w:p>
    <w:p w14:paraId="01C3DC38" w14:textId="77777777" w:rsidR="00DC7B49" w:rsidRDefault="00DC7B49" w:rsidP="000F4DBD">
      <w:pPr>
        <w:pStyle w:val="Prrafodelista"/>
        <w:rPr>
          <w:rFonts w:asciiTheme="minorHAnsi" w:hAnsiTheme="minorHAnsi" w:cstheme="minorHAnsi"/>
          <w:b/>
          <w:bCs/>
        </w:rPr>
      </w:pPr>
    </w:p>
    <w:p w14:paraId="323FCECD" w14:textId="77777777" w:rsidR="00DC7B49" w:rsidRDefault="00DC7B49" w:rsidP="000F4DBD">
      <w:pPr>
        <w:pStyle w:val="Prrafodelista"/>
        <w:rPr>
          <w:rFonts w:asciiTheme="minorHAnsi" w:hAnsiTheme="minorHAnsi" w:cstheme="minorHAnsi"/>
          <w:b/>
          <w:bCs/>
        </w:rPr>
      </w:pPr>
    </w:p>
    <w:p w14:paraId="3340514E" w14:textId="77777777" w:rsidR="00DC7B49" w:rsidRDefault="00DC7B49" w:rsidP="000F4DBD">
      <w:pPr>
        <w:pStyle w:val="Prrafodelista"/>
        <w:rPr>
          <w:rFonts w:asciiTheme="minorHAnsi" w:hAnsiTheme="minorHAnsi" w:cstheme="minorHAnsi"/>
          <w:b/>
          <w:bCs/>
        </w:rPr>
      </w:pPr>
    </w:p>
    <w:p w14:paraId="3E927AE3" w14:textId="77777777" w:rsidR="00BE6043" w:rsidRDefault="00BE6043" w:rsidP="000F4DBD">
      <w:pPr>
        <w:pStyle w:val="Prrafodelista"/>
        <w:rPr>
          <w:rFonts w:asciiTheme="minorHAnsi" w:hAnsiTheme="minorHAnsi" w:cstheme="minorHAnsi"/>
          <w:b/>
          <w:bCs/>
        </w:rPr>
      </w:pPr>
    </w:p>
    <w:p w14:paraId="3DBB211E" w14:textId="77777777" w:rsidR="00BE6043" w:rsidRDefault="00BE6043" w:rsidP="000F4DBD">
      <w:pPr>
        <w:pStyle w:val="Prrafodelista"/>
        <w:rPr>
          <w:rFonts w:asciiTheme="minorHAnsi" w:hAnsiTheme="minorHAnsi" w:cstheme="minorHAnsi"/>
          <w:b/>
          <w:bCs/>
        </w:rPr>
      </w:pPr>
    </w:p>
    <w:p w14:paraId="4287FD0E" w14:textId="77777777" w:rsidR="00BE6043" w:rsidRDefault="00BE6043" w:rsidP="000F4DBD">
      <w:pPr>
        <w:pStyle w:val="Prrafodelista"/>
        <w:rPr>
          <w:rFonts w:asciiTheme="minorHAnsi" w:hAnsiTheme="minorHAnsi" w:cstheme="minorHAnsi"/>
          <w:b/>
          <w:bCs/>
        </w:rPr>
      </w:pPr>
    </w:p>
    <w:p w14:paraId="0DBF9D46" w14:textId="77777777" w:rsidR="00BE6043" w:rsidRDefault="00BE6043" w:rsidP="000F4DBD">
      <w:pPr>
        <w:pStyle w:val="Prrafodelista"/>
        <w:rPr>
          <w:rFonts w:asciiTheme="minorHAnsi" w:hAnsiTheme="minorHAnsi" w:cstheme="minorHAnsi"/>
          <w:b/>
          <w:bCs/>
        </w:rPr>
      </w:pPr>
    </w:p>
    <w:p w14:paraId="47B2DAFD" w14:textId="77777777" w:rsidR="00BE6043" w:rsidRDefault="00BE6043" w:rsidP="000F4DBD">
      <w:pPr>
        <w:pStyle w:val="Prrafodelista"/>
        <w:rPr>
          <w:rFonts w:asciiTheme="minorHAnsi" w:hAnsiTheme="minorHAnsi" w:cstheme="minorHAnsi"/>
          <w:b/>
          <w:bCs/>
        </w:rPr>
      </w:pPr>
    </w:p>
    <w:p w14:paraId="03B1C3FE" w14:textId="77777777" w:rsidR="00BE6043" w:rsidRDefault="00BE6043" w:rsidP="000F4DBD">
      <w:pPr>
        <w:pStyle w:val="Prrafodelista"/>
        <w:rPr>
          <w:rFonts w:asciiTheme="minorHAnsi" w:hAnsiTheme="minorHAnsi" w:cstheme="minorHAnsi"/>
          <w:b/>
          <w:bCs/>
        </w:rPr>
      </w:pPr>
    </w:p>
    <w:p w14:paraId="262C8864" w14:textId="77777777" w:rsidR="00BE6043" w:rsidRDefault="00BE6043" w:rsidP="000F4DBD">
      <w:pPr>
        <w:pStyle w:val="Prrafodelista"/>
        <w:rPr>
          <w:rFonts w:asciiTheme="minorHAnsi" w:hAnsiTheme="minorHAnsi" w:cstheme="minorHAnsi"/>
          <w:b/>
          <w:bCs/>
        </w:rPr>
      </w:pPr>
    </w:p>
    <w:p w14:paraId="6250C2F8" w14:textId="2F8DC0D9" w:rsidR="00BE6043" w:rsidRDefault="00BE6043" w:rsidP="00BE6043">
      <w:pPr>
        <w:pStyle w:val="Ttulo2"/>
        <w:rPr>
          <w:rFonts w:ascii="Calibri" w:hAnsi="Calibri" w:cs="Calibri"/>
          <w:i w:val="0"/>
          <w:iCs w:val="0"/>
          <w:sz w:val="24"/>
          <w:szCs w:val="24"/>
        </w:rPr>
      </w:pPr>
      <w:bookmarkStart w:id="13" w:name="_Toc187335800"/>
      <w:r w:rsidRPr="00BE6043">
        <w:rPr>
          <w:rFonts w:ascii="Calibri" w:hAnsi="Calibri" w:cs="Calibri"/>
          <w:i w:val="0"/>
          <w:iCs w:val="0"/>
          <w:sz w:val="24"/>
          <w:szCs w:val="24"/>
        </w:rPr>
        <w:lastRenderedPageBreak/>
        <w:t>Configuración Final y Ejecución del Proyecto</w:t>
      </w:r>
      <w:bookmarkEnd w:id="13"/>
    </w:p>
    <w:p w14:paraId="3DD23A77" w14:textId="57228C11" w:rsidR="00FF0A3A" w:rsidRPr="00FF0A3A" w:rsidRDefault="00FF0A3A" w:rsidP="00455690">
      <w:pPr>
        <w:pStyle w:val="Ttulo3"/>
        <w:ind w:left="360"/>
        <w:rPr>
          <w:rFonts w:ascii="Calibri" w:hAnsi="Calibri" w:cs="Calibri"/>
          <w:sz w:val="24"/>
          <w:szCs w:val="24"/>
        </w:rPr>
      </w:pPr>
      <w:bookmarkStart w:id="14" w:name="_Toc187335801"/>
      <w:r w:rsidRPr="00FF0A3A">
        <w:rPr>
          <w:rFonts w:ascii="Calibri" w:hAnsi="Calibri" w:cs="Calibri"/>
          <w:sz w:val="24"/>
          <w:szCs w:val="24"/>
        </w:rPr>
        <w:t>Paso 1: Configurar la Conexión a la Base de Datos</w:t>
      </w:r>
      <w:bookmarkEnd w:id="14"/>
    </w:p>
    <w:p w14:paraId="4519BAB3" w14:textId="3C697319" w:rsidR="00FF0A3A" w:rsidRPr="00FF0A3A" w:rsidRDefault="00FF0A3A" w:rsidP="00455690">
      <w:pPr>
        <w:numPr>
          <w:ilvl w:val="0"/>
          <w:numId w:val="161"/>
        </w:numPr>
        <w:tabs>
          <w:tab w:val="clear" w:pos="720"/>
          <w:tab w:val="num" w:pos="1080"/>
        </w:tabs>
        <w:ind w:left="1080"/>
        <w:rPr>
          <w:rFonts w:ascii="Calibri" w:hAnsi="Calibri" w:cs="Calibri"/>
        </w:rPr>
      </w:pPr>
      <w:r w:rsidRPr="00FF0A3A">
        <w:rPr>
          <w:rFonts w:ascii="Calibri" w:hAnsi="Calibri" w:cs="Calibri"/>
        </w:rPr>
        <w:t xml:space="preserve">Abre el archivo </w:t>
      </w:r>
      <w:proofErr w:type="spellStart"/>
      <w:r w:rsidRPr="00FF0A3A">
        <w:rPr>
          <w:rFonts w:ascii="Calibri" w:hAnsi="Calibri" w:cs="Calibri"/>
          <w:b/>
          <w:bCs/>
        </w:rPr>
        <w:t>App.Config</w:t>
      </w:r>
      <w:proofErr w:type="spellEnd"/>
      <w:r w:rsidRPr="00FF0A3A">
        <w:rPr>
          <w:rFonts w:ascii="Calibri" w:hAnsi="Calibri" w:cs="Calibri"/>
        </w:rPr>
        <w:t xml:space="preserve">, ubicado en la raíz del proyecto, dentro de </w:t>
      </w:r>
      <w:proofErr w:type="spellStart"/>
      <w:r w:rsidRPr="00FF0A3A">
        <w:rPr>
          <w:rFonts w:ascii="Calibri" w:hAnsi="Calibri" w:cs="Calibri"/>
          <w:b/>
          <w:bCs/>
        </w:rPr>
        <w:t>CapaPresentacion</w:t>
      </w:r>
      <w:proofErr w:type="spellEnd"/>
      <w:r w:rsidRPr="00FF0A3A">
        <w:rPr>
          <w:rFonts w:ascii="Calibri" w:hAnsi="Calibri" w:cs="Calibri"/>
          <w:b/>
          <w:bCs/>
        </w:rPr>
        <w:t xml:space="preserve"> ("</w:t>
      </w:r>
      <w:proofErr w:type="spellStart"/>
      <w:r w:rsidRPr="00FF0A3A">
        <w:rPr>
          <w:rFonts w:ascii="Calibri" w:hAnsi="Calibri" w:cs="Calibri"/>
          <w:b/>
          <w:bCs/>
        </w:rPr>
        <w:t>Presentacion</w:t>
      </w:r>
      <w:proofErr w:type="spellEnd"/>
      <w:r w:rsidRPr="00FF0A3A">
        <w:rPr>
          <w:rFonts w:ascii="Calibri" w:hAnsi="Calibri" w:cs="Calibri"/>
          <w:b/>
          <w:bCs/>
        </w:rPr>
        <w:t>")</w:t>
      </w:r>
      <w:r w:rsidRPr="00FF0A3A">
        <w:rPr>
          <w:rFonts w:ascii="Calibri" w:hAnsi="Calibri" w:cs="Calibri"/>
        </w:rPr>
        <w:t>.</w:t>
      </w:r>
    </w:p>
    <w:p w14:paraId="2DBD914D" w14:textId="77777777" w:rsidR="00F85775" w:rsidRDefault="00FF0A3A" w:rsidP="00F85775">
      <w:pPr>
        <w:numPr>
          <w:ilvl w:val="0"/>
          <w:numId w:val="161"/>
        </w:numPr>
        <w:tabs>
          <w:tab w:val="clear" w:pos="720"/>
          <w:tab w:val="num" w:pos="1080"/>
        </w:tabs>
        <w:ind w:left="1080"/>
        <w:rPr>
          <w:rFonts w:ascii="Calibri" w:hAnsi="Calibri" w:cs="Calibri"/>
        </w:rPr>
      </w:pPr>
      <w:r w:rsidRPr="00FF0A3A">
        <w:rPr>
          <w:rFonts w:ascii="Calibri" w:hAnsi="Calibri" w:cs="Calibri"/>
        </w:rPr>
        <w:t xml:space="preserve">Busca la sección </w:t>
      </w:r>
      <w:r w:rsidRPr="00FF0A3A">
        <w:rPr>
          <w:rFonts w:ascii="Calibri" w:hAnsi="Calibri" w:cs="Calibri"/>
          <w:b/>
          <w:bCs/>
        </w:rPr>
        <w:t>&lt;</w:t>
      </w:r>
      <w:proofErr w:type="spellStart"/>
      <w:r w:rsidRPr="00FF0A3A">
        <w:rPr>
          <w:rFonts w:ascii="Calibri" w:hAnsi="Calibri" w:cs="Calibri"/>
          <w:b/>
          <w:bCs/>
        </w:rPr>
        <w:t>connectionStrings</w:t>
      </w:r>
      <w:proofErr w:type="spellEnd"/>
      <w:r w:rsidRPr="00FF0A3A">
        <w:rPr>
          <w:rFonts w:ascii="Calibri" w:hAnsi="Calibri" w:cs="Calibri"/>
          <w:b/>
          <w:bCs/>
        </w:rPr>
        <w:t>&gt;</w:t>
      </w:r>
      <w:r w:rsidRPr="00FF0A3A">
        <w:rPr>
          <w:rFonts w:ascii="Calibri" w:hAnsi="Calibri" w:cs="Calibri"/>
        </w:rPr>
        <w:t xml:space="preserve"> dentro del archivo. Deberías ver algo similar a esto</w:t>
      </w:r>
      <w:r w:rsidR="00455690">
        <w:rPr>
          <w:rFonts w:ascii="Calibri" w:hAnsi="Calibri" w:cs="Calibri"/>
        </w:rPr>
        <w:t>:</w:t>
      </w:r>
    </w:p>
    <w:p w14:paraId="1B287512" w14:textId="6BC4A7B2" w:rsidR="00F85775" w:rsidRDefault="00F85775" w:rsidP="00F85775">
      <w:pPr>
        <w:rPr>
          <w:rFonts w:ascii="Calibri" w:hAnsi="Calibri" w:cs="Calibri"/>
        </w:rPr>
      </w:pPr>
    </w:p>
    <w:p w14:paraId="355B9136" w14:textId="726259BD" w:rsidR="00F85775" w:rsidRDefault="00F85775" w:rsidP="00F85775">
      <w:pPr>
        <w:rPr>
          <w:rFonts w:ascii="Calibri" w:hAnsi="Calibri" w:cs="Calibri"/>
        </w:rPr>
      </w:pPr>
      <w:r w:rsidRPr="00455690">
        <w:drawing>
          <wp:anchor distT="0" distB="0" distL="114300" distR="114300" simplePos="0" relativeHeight="251722752" behindDoc="0" locked="0" layoutInCell="1" allowOverlap="1" wp14:anchorId="4B9546B7" wp14:editId="42198E16">
            <wp:simplePos x="0" y="0"/>
            <wp:positionH relativeFrom="margin">
              <wp:align>center</wp:align>
            </wp:positionH>
            <wp:positionV relativeFrom="paragraph">
              <wp:posOffset>12065</wp:posOffset>
            </wp:positionV>
            <wp:extent cx="6120130" cy="1365885"/>
            <wp:effectExtent l="0" t="0" r="0" b="5715"/>
            <wp:wrapNone/>
            <wp:docPr id="4831646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64600" name="Imagen 1" descr="Texto&#10;&#10;Descripción generada automá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E7C662" w14:textId="3A303ED6" w:rsidR="00F85775" w:rsidRDefault="00F85775" w:rsidP="00F85775">
      <w:pPr>
        <w:rPr>
          <w:rFonts w:ascii="Calibri" w:hAnsi="Calibri" w:cs="Calibri"/>
        </w:rPr>
      </w:pPr>
    </w:p>
    <w:p w14:paraId="2271B228" w14:textId="38E68A75" w:rsidR="00F85775" w:rsidRDefault="00F85775" w:rsidP="00F85775">
      <w:pPr>
        <w:rPr>
          <w:rFonts w:ascii="Calibri" w:hAnsi="Calibri" w:cs="Calibri"/>
        </w:rPr>
      </w:pPr>
    </w:p>
    <w:p w14:paraId="012C07D1" w14:textId="67C134FD" w:rsidR="00F85775" w:rsidRDefault="00F85775" w:rsidP="00F85775">
      <w:pPr>
        <w:rPr>
          <w:rFonts w:ascii="Calibri" w:hAnsi="Calibri" w:cs="Calibri"/>
        </w:rPr>
      </w:pPr>
    </w:p>
    <w:p w14:paraId="27AE9B70" w14:textId="471947E3" w:rsidR="00F85775" w:rsidRDefault="00F85775" w:rsidP="00F85775">
      <w:pPr>
        <w:rPr>
          <w:rFonts w:ascii="Calibri" w:hAnsi="Calibri" w:cs="Calibri"/>
        </w:rPr>
      </w:pPr>
    </w:p>
    <w:p w14:paraId="0FC9B18B" w14:textId="13B144E8" w:rsidR="00F85775" w:rsidRDefault="00F85775" w:rsidP="00F85775">
      <w:pPr>
        <w:rPr>
          <w:rFonts w:ascii="Calibri" w:hAnsi="Calibri" w:cs="Calibri"/>
        </w:rPr>
      </w:pPr>
    </w:p>
    <w:p w14:paraId="6C9C6A15" w14:textId="77777777" w:rsidR="00F85775" w:rsidRDefault="00F85775" w:rsidP="00F85775">
      <w:pPr>
        <w:rPr>
          <w:rFonts w:ascii="Calibri" w:hAnsi="Calibri" w:cs="Calibri"/>
        </w:rPr>
      </w:pPr>
    </w:p>
    <w:p w14:paraId="2702AF12" w14:textId="77777777" w:rsidR="00F85775" w:rsidRDefault="00F85775" w:rsidP="00F85775">
      <w:pPr>
        <w:rPr>
          <w:rFonts w:ascii="Calibri" w:hAnsi="Calibri" w:cs="Calibri"/>
        </w:rPr>
      </w:pPr>
    </w:p>
    <w:p w14:paraId="2BF86F5F" w14:textId="77777777" w:rsidR="00F85775" w:rsidRDefault="00F85775" w:rsidP="00F85775">
      <w:pPr>
        <w:rPr>
          <w:rFonts w:ascii="Calibri" w:hAnsi="Calibri" w:cs="Calibri"/>
        </w:rPr>
      </w:pPr>
    </w:p>
    <w:p w14:paraId="455C3766" w14:textId="79723739" w:rsidR="00F85775" w:rsidRDefault="00F85775" w:rsidP="00F85775">
      <w:pPr>
        <w:numPr>
          <w:ilvl w:val="0"/>
          <w:numId w:val="161"/>
        </w:numPr>
        <w:tabs>
          <w:tab w:val="clear" w:pos="720"/>
          <w:tab w:val="num" w:pos="1080"/>
        </w:tabs>
        <w:ind w:left="1080"/>
        <w:rPr>
          <w:rFonts w:ascii="Calibri" w:hAnsi="Calibri" w:cs="Calibri"/>
        </w:rPr>
      </w:pPr>
      <w:r w:rsidRPr="00F85775">
        <w:rPr>
          <w:rFonts w:ascii="Calibri" w:hAnsi="Calibri" w:cs="Calibri"/>
        </w:rPr>
        <w:t>Modifica los valores para que coincidan con la configuración de tu servidor SQL:</w:t>
      </w:r>
    </w:p>
    <w:p w14:paraId="7DC62469" w14:textId="77777777" w:rsidR="00F85775" w:rsidRPr="00F85775" w:rsidRDefault="00F85775" w:rsidP="00F85775">
      <w:pPr>
        <w:pStyle w:val="Prrafodelista"/>
        <w:numPr>
          <w:ilvl w:val="0"/>
          <w:numId w:val="163"/>
        </w:numPr>
        <w:rPr>
          <w:rFonts w:ascii="Calibri" w:hAnsi="Calibri" w:cs="Calibri"/>
        </w:rPr>
      </w:pPr>
      <w:r w:rsidRPr="00F85775">
        <w:rPr>
          <w:rFonts w:ascii="Calibri" w:hAnsi="Calibri" w:cs="Calibri"/>
          <w:b/>
          <w:bCs/>
        </w:rPr>
        <w:t>Server:</w:t>
      </w:r>
      <w:r w:rsidRPr="00F85775">
        <w:rPr>
          <w:rFonts w:ascii="Calibri" w:hAnsi="Calibri" w:cs="Calibri"/>
        </w:rPr>
        <w:t xml:space="preserve"> Especifica el nombre o dirección del servidor donde está alojada tu base de datos.</w:t>
      </w:r>
    </w:p>
    <w:p w14:paraId="5D3646F5" w14:textId="6FC5D261" w:rsidR="00F85775" w:rsidRDefault="00F85775" w:rsidP="00F85775">
      <w:pPr>
        <w:numPr>
          <w:ilvl w:val="0"/>
          <w:numId w:val="164"/>
        </w:numPr>
        <w:rPr>
          <w:rFonts w:ascii="Calibri" w:hAnsi="Calibri" w:cs="Calibri"/>
        </w:rPr>
      </w:pPr>
      <w:r w:rsidRPr="00F85775">
        <w:rPr>
          <w:rFonts w:ascii="Calibri" w:hAnsi="Calibri" w:cs="Calibri"/>
        </w:rPr>
        <w:t>Si el servidor contiene una instancia, recuerda usar doble barra invertida (\\) para separar las partes del nombre. Ejemplo: Server=DESKTOP\\SQLEXPRESS.</w:t>
      </w:r>
    </w:p>
    <w:p w14:paraId="12A97DE1" w14:textId="77777777" w:rsidR="00FD2DBA" w:rsidRDefault="00F85775" w:rsidP="00FD2DBA">
      <w:pPr>
        <w:pStyle w:val="Prrafodelista"/>
        <w:numPr>
          <w:ilvl w:val="0"/>
          <w:numId w:val="163"/>
        </w:numPr>
        <w:rPr>
          <w:rFonts w:ascii="Calibri" w:hAnsi="Calibri" w:cs="Calibri"/>
        </w:rPr>
      </w:pPr>
      <w:proofErr w:type="spellStart"/>
      <w:r w:rsidRPr="00FD2DBA">
        <w:rPr>
          <w:rFonts w:ascii="Calibri" w:hAnsi="Calibri" w:cs="Calibri"/>
          <w:b/>
          <w:bCs/>
        </w:rPr>
        <w:t>Database</w:t>
      </w:r>
      <w:proofErr w:type="spellEnd"/>
      <w:r w:rsidRPr="00FD2DBA">
        <w:rPr>
          <w:rFonts w:ascii="Calibri" w:hAnsi="Calibri" w:cs="Calibri"/>
          <w:b/>
          <w:bCs/>
        </w:rPr>
        <w:t>:</w:t>
      </w:r>
      <w:r w:rsidRPr="00F85775">
        <w:rPr>
          <w:rFonts w:ascii="Calibri" w:hAnsi="Calibri" w:cs="Calibri"/>
        </w:rPr>
        <w:t xml:space="preserve"> Asegúrate de que el valor sea exactamente "</w:t>
      </w:r>
      <w:proofErr w:type="spellStart"/>
      <w:r w:rsidRPr="00F85775">
        <w:rPr>
          <w:rFonts w:ascii="Calibri" w:hAnsi="Calibri" w:cs="Calibri"/>
        </w:rPr>
        <w:t>Sistema_Ventas</w:t>
      </w:r>
      <w:proofErr w:type="spellEnd"/>
      <w:r w:rsidRPr="00F85775">
        <w:rPr>
          <w:rFonts w:ascii="Calibri" w:hAnsi="Calibri" w:cs="Calibri"/>
        </w:rPr>
        <w:t>".</w:t>
      </w:r>
    </w:p>
    <w:p w14:paraId="699B96A9" w14:textId="77777777" w:rsidR="00F134F6" w:rsidRDefault="00F134F6" w:rsidP="00F134F6">
      <w:pPr>
        <w:rPr>
          <w:rFonts w:ascii="Calibri" w:hAnsi="Calibri" w:cs="Calibri"/>
        </w:rPr>
      </w:pPr>
    </w:p>
    <w:p w14:paraId="10EC1F0D" w14:textId="15F87A2A" w:rsidR="00F134F6" w:rsidRPr="00F134F6" w:rsidRDefault="00F134F6" w:rsidP="00F134F6">
      <w:pPr>
        <w:pStyle w:val="Prrafodelista"/>
        <w:numPr>
          <w:ilvl w:val="0"/>
          <w:numId w:val="161"/>
        </w:numPr>
        <w:tabs>
          <w:tab w:val="clear" w:pos="720"/>
          <w:tab w:val="num" w:pos="993"/>
        </w:tabs>
        <w:ind w:hanging="11"/>
        <w:rPr>
          <w:rFonts w:ascii="Calibri" w:hAnsi="Calibri" w:cs="Calibri"/>
        </w:rPr>
      </w:pPr>
      <w:r w:rsidRPr="00F134F6">
        <w:rPr>
          <w:rFonts w:ascii="Calibri" w:hAnsi="Calibri" w:cs="Calibri"/>
        </w:rPr>
        <w:t>Guarda los cambios realizados en el archivo.</w:t>
      </w:r>
    </w:p>
    <w:p w14:paraId="5575F368" w14:textId="1074FE8C" w:rsidR="006532A0" w:rsidRDefault="006532A0" w:rsidP="006532A0">
      <w:pPr>
        <w:rPr>
          <w:rFonts w:ascii="Calibri" w:hAnsi="Calibri" w:cs="Calibri"/>
        </w:rPr>
      </w:pPr>
    </w:p>
    <w:p w14:paraId="2CC87B48" w14:textId="77777777" w:rsidR="006E3778" w:rsidRDefault="006E3778" w:rsidP="006532A0">
      <w:pPr>
        <w:rPr>
          <w:rFonts w:ascii="Calibri" w:hAnsi="Calibri" w:cs="Calibri"/>
        </w:rPr>
      </w:pPr>
    </w:p>
    <w:p w14:paraId="6258DEAA" w14:textId="77777777" w:rsidR="006E3778" w:rsidRDefault="006E3778" w:rsidP="006532A0">
      <w:pPr>
        <w:rPr>
          <w:rFonts w:ascii="Calibri" w:hAnsi="Calibri" w:cs="Calibri"/>
        </w:rPr>
      </w:pPr>
    </w:p>
    <w:p w14:paraId="22D99D09" w14:textId="77777777" w:rsidR="006E3778" w:rsidRDefault="006E3778" w:rsidP="006532A0">
      <w:pPr>
        <w:rPr>
          <w:rFonts w:ascii="Calibri" w:hAnsi="Calibri" w:cs="Calibri"/>
        </w:rPr>
      </w:pPr>
    </w:p>
    <w:p w14:paraId="2E806A2C" w14:textId="77777777" w:rsidR="006E3778" w:rsidRDefault="006E3778" w:rsidP="006532A0">
      <w:pPr>
        <w:rPr>
          <w:rFonts w:ascii="Calibri" w:hAnsi="Calibri" w:cs="Calibri"/>
        </w:rPr>
      </w:pPr>
    </w:p>
    <w:p w14:paraId="37D8FCB3" w14:textId="77777777" w:rsidR="006E3778" w:rsidRDefault="006E3778" w:rsidP="006532A0">
      <w:pPr>
        <w:rPr>
          <w:rFonts w:ascii="Calibri" w:hAnsi="Calibri" w:cs="Calibri"/>
        </w:rPr>
      </w:pPr>
    </w:p>
    <w:p w14:paraId="6BBA4C1F" w14:textId="77777777" w:rsidR="006E3778" w:rsidRDefault="006E3778" w:rsidP="006532A0">
      <w:pPr>
        <w:rPr>
          <w:rFonts w:ascii="Calibri" w:hAnsi="Calibri" w:cs="Calibri"/>
        </w:rPr>
      </w:pPr>
    </w:p>
    <w:p w14:paraId="5D961B88" w14:textId="77777777" w:rsidR="006E3778" w:rsidRDefault="006E3778" w:rsidP="006532A0">
      <w:pPr>
        <w:rPr>
          <w:rFonts w:ascii="Calibri" w:hAnsi="Calibri" w:cs="Calibri"/>
        </w:rPr>
      </w:pPr>
    </w:p>
    <w:p w14:paraId="5935E7B8" w14:textId="77777777" w:rsidR="006E3778" w:rsidRDefault="006E3778" w:rsidP="006532A0">
      <w:pPr>
        <w:rPr>
          <w:rFonts w:ascii="Calibri" w:hAnsi="Calibri" w:cs="Calibri"/>
        </w:rPr>
      </w:pPr>
    </w:p>
    <w:p w14:paraId="28EC840D" w14:textId="77777777" w:rsidR="006E3778" w:rsidRDefault="006E3778" w:rsidP="006532A0">
      <w:pPr>
        <w:rPr>
          <w:rFonts w:ascii="Calibri" w:hAnsi="Calibri" w:cs="Calibri"/>
        </w:rPr>
      </w:pPr>
    </w:p>
    <w:p w14:paraId="5820FD77" w14:textId="77777777" w:rsidR="006E3778" w:rsidRDefault="006E3778" w:rsidP="006532A0">
      <w:pPr>
        <w:rPr>
          <w:rFonts w:ascii="Calibri" w:hAnsi="Calibri" w:cs="Calibri"/>
        </w:rPr>
      </w:pPr>
    </w:p>
    <w:p w14:paraId="5349176D" w14:textId="77777777" w:rsidR="006E3778" w:rsidRDefault="006E3778" w:rsidP="006532A0">
      <w:pPr>
        <w:rPr>
          <w:rFonts w:ascii="Calibri" w:hAnsi="Calibri" w:cs="Calibri"/>
        </w:rPr>
      </w:pPr>
    </w:p>
    <w:p w14:paraId="4D23DB74" w14:textId="77777777" w:rsidR="006E3778" w:rsidRDefault="006E3778" w:rsidP="006532A0">
      <w:pPr>
        <w:rPr>
          <w:rFonts w:ascii="Calibri" w:hAnsi="Calibri" w:cs="Calibri"/>
        </w:rPr>
      </w:pPr>
    </w:p>
    <w:p w14:paraId="6221A135" w14:textId="77777777" w:rsidR="006E3778" w:rsidRDefault="006E3778" w:rsidP="006532A0">
      <w:pPr>
        <w:rPr>
          <w:rFonts w:ascii="Calibri" w:hAnsi="Calibri" w:cs="Calibri"/>
        </w:rPr>
      </w:pPr>
    </w:p>
    <w:p w14:paraId="06F912E9" w14:textId="77777777" w:rsidR="006E3778" w:rsidRDefault="006E3778" w:rsidP="006532A0">
      <w:pPr>
        <w:rPr>
          <w:rFonts w:ascii="Calibri" w:hAnsi="Calibri" w:cs="Calibri"/>
        </w:rPr>
      </w:pPr>
    </w:p>
    <w:p w14:paraId="59122342" w14:textId="77777777" w:rsidR="006E3778" w:rsidRDefault="006E3778" w:rsidP="006532A0">
      <w:pPr>
        <w:rPr>
          <w:rFonts w:ascii="Calibri" w:hAnsi="Calibri" w:cs="Calibri"/>
        </w:rPr>
      </w:pPr>
    </w:p>
    <w:p w14:paraId="42914799" w14:textId="77777777" w:rsidR="006E3778" w:rsidRDefault="006E3778" w:rsidP="006532A0">
      <w:pPr>
        <w:rPr>
          <w:rFonts w:ascii="Calibri" w:hAnsi="Calibri" w:cs="Calibri"/>
        </w:rPr>
      </w:pPr>
    </w:p>
    <w:p w14:paraId="4510CBAF" w14:textId="77777777" w:rsidR="006E3778" w:rsidRDefault="006E3778" w:rsidP="006532A0">
      <w:pPr>
        <w:rPr>
          <w:rFonts w:ascii="Calibri" w:hAnsi="Calibri" w:cs="Calibri"/>
        </w:rPr>
      </w:pPr>
    </w:p>
    <w:p w14:paraId="5812967E" w14:textId="77777777" w:rsidR="006E3778" w:rsidRDefault="006E3778" w:rsidP="006532A0">
      <w:pPr>
        <w:rPr>
          <w:rFonts w:ascii="Calibri" w:hAnsi="Calibri" w:cs="Calibri"/>
        </w:rPr>
      </w:pPr>
    </w:p>
    <w:p w14:paraId="75D1418C" w14:textId="77777777" w:rsidR="006E3778" w:rsidRDefault="006E3778" w:rsidP="006532A0">
      <w:pPr>
        <w:rPr>
          <w:rFonts w:ascii="Calibri" w:hAnsi="Calibri" w:cs="Calibri"/>
        </w:rPr>
      </w:pPr>
    </w:p>
    <w:p w14:paraId="7E5176CC" w14:textId="77777777" w:rsidR="006E3778" w:rsidRDefault="006E3778" w:rsidP="006532A0">
      <w:pPr>
        <w:rPr>
          <w:rFonts w:ascii="Calibri" w:hAnsi="Calibri" w:cs="Calibri"/>
        </w:rPr>
      </w:pPr>
    </w:p>
    <w:p w14:paraId="66B91C72" w14:textId="6F85CEDC" w:rsidR="006532A0" w:rsidRPr="00D04F91" w:rsidRDefault="006532A0" w:rsidP="00D04F91">
      <w:pPr>
        <w:pStyle w:val="Ttulo3"/>
        <w:rPr>
          <w:rFonts w:ascii="Calibri" w:hAnsi="Calibri" w:cs="Calibri"/>
          <w:sz w:val="24"/>
          <w:szCs w:val="24"/>
        </w:rPr>
      </w:pPr>
      <w:bookmarkStart w:id="15" w:name="_Toc187335802"/>
      <w:r w:rsidRPr="00D04F91">
        <w:rPr>
          <w:rFonts w:ascii="Calibri" w:hAnsi="Calibri" w:cs="Calibri"/>
          <w:sz w:val="24"/>
          <w:szCs w:val="24"/>
        </w:rPr>
        <w:lastRenderedPageBreak/>
        <w:t xml:space="preserve">Paso </w:t>
      </w:r>
      <w:r w:rsidRPr="00D04F91">
        <w:rPr>
          <w:rFonts w:ascii="Calibri" w:hAnsi="Calibri" w:cs="Calibri"/>
          <w:sz w:val="24"/>
          <w:szCs w:val="24"/>
        </w:rPr>
        <w:t>2</w:t>
      </w:r>
      <w:r w:rsidRPr="00D04F91">
        <w:rPr>
          <w:rFonts w:ascii="Calibri" w:hAnsi="Calibri" w:cs="Calibri"/>
          <w:sz w:val="24"/>
          <w:szCs w:val="24"/>
        </w:rPr>
        <w:t>: Compilar y Ejecutar el Proyecto</w:t>
      </w:r>
      <w:bookmarkEnd w:id="15"/>
    </w:p>
    <w:p w14:paraId="66853613" w14:textId="77777777" w:rsidR="006532A0" w:rsidRPr="006532A0" w:rsidRDefault="006532A0" w:rsidP="006532A0">
      <w:pPr>
        <w:numPr>
          <w:ilvl w:val="0"/>
          <w:numId w:val="167"/>
        </w:numPr>
        <w:rPr>
          <w:rFonts w:ascii="Calibri" w:hAnsi="Calibri" w:cs="Calibri"/>
        </w:rPr>
      </w:pPr>
      <w:r w:rsidRPr="006532A0">
        <w:rPr>
          <w:rFonts w:ascii="Calibri" w:hAnsi="Calibri" w:cs="Calibri"/>
        </w:rPr>
        <w:t>Una vez que hayas configurado correctamente las capas del proyecto, compila y ejecuta el sistema:</w:t>
      </w:r>
    </w:p>
    <w:p w14:paraId="1F786FFD" w14:textId="43872D67" w:rsidR="006532A0" w:rsidRPr="006532A0" w:rsidRDefault="006532A0" w:rsidP="006532A0">
      <w:pPr>
        <w:numPr>
          <w:ilvl w:val="1"/>
          <w:numId w:val="168"/>
        </w:numPr>
        <w:rPr>
          <w:rFonts w:ascii="Calibri" w:hAnsi="Calibri" w:cs="Calibri"/>
        </w:rPr>
      </w:pPr>
      <w:r w:rsidRPr="006532A0">
        <w:rPr>
          <w:rFonts w:ascii="Calibri" w:hAnsi="Calibri" w:cs="Calibri"/>
        </w:rPr>
        <w:t xml:space="preserve">Haz clic en el botón </w:t>
      </w:r>
      <w:r w:rsidRPr="006532A0">
        <w:rPr>
          <w:rFonts w:ascii="Calibri" w:hAnsi="Calibri" w:cs="Calibri"/>
          <w:b/>
          <w:bCs/>
        </w:rPr>
        <w:t>"Iniciar"</w:t>
      </w:r>
      <w:r w:rsidRPr="006532A0">
        <w:rPr>
          <w:rFonts w:ascii="Calibri" w:hAnsi="Calibri" w:cs="Calibri"/>
        </w:rPr>
        <w:t xml:space="preserve"> en la barra de herramientas de Visual Studio 2022.</w:t>
      </w:r>
    </w:p>
    <w:p w14:paraId="6A6D04C4" w14:textId="1BE40D71" w:rsidR="006532A0" w:rsidRPr="006532A0" w:rsidRDefault="006532A0" w:rsidP="006532A0">
      <w:pPr>
        <w:numPr>
          <w:ilvl w:val="1"/>
          <w:numId w:val="168"/>
        </w:numPr>
        <w:rPr>
          <w:rFonts w:ascii="Calibri" w:hAnsi="Calibri" w:cs="Calibri"/>
        </w:rPr>
      </w:pPr>
      <w:r w:rsidRPr="006532A0">
        <w:rPr>
          <w:rFonts w:ascii="Calibri" w:hAnsi="Calibri" w:cs="Calibri"/>
        </w:rPr>
        <w:t xml:space="preserve">También puedes presionar la tecla </w:t>
      </w:r>
      <w:r w:rsidRPr="006532A0">
        <w:rPr>
          <w:rFonts w:ascii="Calibri" w:hAnsi="Calibri" w:cs="Calibri"/>
          <w:b/>
          <w:bCs/>
        </w:rPr>
        <w:t>F5</w:t>
      </w:r>
      <w:r w:rsidRPr="006532A0">
        <w:rPr>
          <w:rFonts w:ascii="Calibri" w:hAnsi="Calibri" w:cs="Calibri"/>
        </w:rPr>
        <w:t xml:space="preserve"> en tu teclado para compilar y ejecutar el proyecto.</w:t>
      </w:r>
    </w:p>
    <w:p w14:paraId="735CB475" w14:textId="25409312" w:rsidR="006532A0" w:rsidRPr="006532A0" w:rsidRDefault="006532A0" w:rsidP="006532A0">
      <w:pPr>
        <w:numPr>
          <w:ilvl w:val="0"/>
          <w:numId w:val="167"/>
        </w:numPr>
        <w:rPr>
          <w:rFonts w:ascii="Calibri" w:hAnsi="Calibri" w:cs="Calibri"/>
        </w:rPr>
      </w:pPr>
      <w:r w:rsidRPr="006532A0">
        <w:rPr>
          <w:rFonts w:ascii="Calibri" w:hAnsi="Calibri" w:cs="Calibri"/>
        </w:rPr>
        <w:t>Esto iniciará la compilación del código y ejecutará la aplicación.</w:t>
      </w:r>
    </w:p>
    <w:p w14:paraId="4683E3DD" w14:textId="67ED5E02" w:rsidR="006532A0" w:rsidRPr="006532A0" w:rsidRDefault="006532A0" w:rsidP="006532A0">
      <w:pPr>
        <w:numPr>
          <w:ilvl w:val="0"/>
          <w:numId w:val="167"/>
        </w:numPr>
        <w:rPr>
          <w:rFonts w:ascii="Calibri" w:hAnsi="Calibri" w:cs="Calibri"/>
        </w:rPr>
      </w:pPr>
      <w:r w:rsidRPr="006532A0">
        <w:rPr>
          <w:rFonts w:ascii="Calibri" w:hAnsi="Calibri" w:cs="Calibri"/>
        </w:rPr>
        <w:t xml:space="preserve">La pantalla de inicio del sistema será el </w:t>
      </w:r>
      <w:proofErr w:type="spellStart"/>
      <w:r w:rsidRPr="006532A0">
        <w:rPr>
          <w:rFonts w:ascii="Calibri" w:hAnsi="Calibri" w:cs="Calibri"/>
          <w:b/>
          <w:bCs/>
        </w:rPr>
        <w:t>login</w:t>
      </w:r>
      <w:proofErr w:type="spellEnd"/>
      <w:r w:rsidRPr="006532A0">
        <w:rPr>
          <w:rFonts w:ascii="Calibri" w:hAnsi="Calibri" w:cs="Calibri"/>
        </w:rPr>
        <w:t>, donde podrás acceder al programa utilizando las credenciales configuradas en la base de datos.</w:t>
      </w:r>
    </w:p>
    <w:p w14:paraId="750CA0AA" w14:textId="1D5818C9" w:rsidR="00FF0A3A" w:rsidRDefault="00FF0A3A" w:rsidP="00FF0A3A"/>
    <w:p w14:paraId="46E92703" w14:textId="77777777" w:rsidR="00FF0A3A" w:rsidRDefault="00FF0A3A" w:rsidP="00FF0A3A"/>
    <w:p w14:paraId="52CB4434" w14:textId="57BBA000" w:rsidR="00FF0A3A" w:rsidRDefault="006E3778" w:rsidP="00FF0A3A">
      <w:r w:rsidRPr="006E3778">
        <w:drawing>
          <wp:anchor distT="0" distB="0" distL="114300" distR="114300" simplePos="0" relativeHeight="251723776" behindDoc="0" locked="0" layoutInCell="1" allowOverlap="1" wp14:anchorId="3DB39D34" wp14:editId="14417EE3">
            <wp:simplePos x="0" y="0"/>
            <wp:positionH relativeFrom="margin">
              <wp:posOffset>22860</wp:posOffset>
            </wp:positionH>
            <wp:positionV relativeFrom="paragraph">
              <wp:posOffset>8255</wp:posOffset>
            </wp:positionV>
            <wp:extent cx="6120130" cy="3174365"/>
            <wp:effectExtent l="0" t="0" r="0" b="6985"/>
            <wp:wrapNone/>
            <wp:docPr id="933084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084937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E62BE9" w14:textId="0AD023B7" w:rsidR="00FF0A3A" w:rsidRDefault="00FF0A3A" w:rsidP="00FF0A3A"/>
    <w:p w14:paraId="76FC8737" w14:textId="77777777" w:rsidR="00FF0A3A" w:rsidRDefault="00FF0A3A" w:rsidP="00FF0A3A"/>
    <w:p w14:paraId="29E59061" w14:textId="77777777" w:rsidR="00FF0A3A" w:rsidRDefault="00FF0A3A" w:rsidP="00FF0A3A"/>
    <w:p w14:paraId="545A0269" w14:textId="77777777" w:rsidR="00FF0A3A" w:rsidRDefault="00FF0A3A" w:rsidP="00FF0A3A"/>
    <w:p w14:paraId="2A9B4052" w14:textId="77777777" w:rsidR="00F85775" w:rsidRDefault="00F85775" w:rsidP="00FF0A3A"/>
    <w:p w14:paraId="7C9317B7" w14:textId="77777777" w:rsidR="00F85775" w:rsidRDefault="00F85775" w:rsidP="00FF0A3A"/>
    <w:p w14:paraId="07622CD4" w14:textId="77777777" w:rsidR="00F85775" w:rsidRDefault="00F85775" w:rsidP="00FF0A3A"/>
    <w:p w14:paraId="2DDBC0A1" w14:textId="77777777" w:rsidR="00F85775" w:rsidRDefault="00F85775" w:rsidP="00FF0A3A"/>
    <w:p w14:paraId="70B7B3A9" w14:textId="77777777" w:rsidR="00F85775" w:rsidRDefault="00F85775" w:rsidP="00FF0A3A"/>
    <w:p w14:paraId="0A029D54" w14:textId="38DEB290" w:rsidR="00A2040A" w:rsidRPr="006E3778" w:rsidRDefault="00A2040A" w:rsidP="006E3778">
      <w:pPr>
        <w:jc w:val="both"/>
        <w:rPr>
          <w:rFonts w:asciiTheme="minorHAnsi" w:hAnsiTheme="minorHAnsi" w:cstheme="minorHAnsi"/>
          <w:lang w:val="es-419"/>
        </w:rPr>
      </w:pPr>
    </w:p>
    <w:p w14:paraId="65B6782F" w14:textId="3445FFA6" w:rsidR="00A2040A" w:rsidRDefault="00A2040A" w:rsidP="00A2040A">
      <w:pPr>
        <w:pStyle w:val="Prrafodelista"/>
        <w:ind w:left="1418"/>
        <w:jc w:val="both"/>
        <w:rPr>
          <w:rFonts w:asciiTheme="minorHAnsi" w:hAnsiTheme="minorHAnsi" w:cstheme="minorHAnsi"/>
          <w:b/>
          <w:bCs/>
        </w:rPr>
      </w:pPr>
    </w:p>
    <w:p w14:paraId="19BDB9E7" w14:textId="0AA71DDA" w:rsidR="00DC7B49" w:rsidRDefault="00DC7B49" w:rsidP="00DC7B49">
      <w:pPr>
        <w:jc w:val="both"/>
        <w:rPr>
          <w:rFonts w:asciiTheme="minorHAnsi" w:hAnsiTheme="minorHAnsi" w:cstheme="minorHAnsi"/>
        </w:rPr>
      </w:pPr>
    </w:p>
    <w:p w14:paraId="630EBAB5" w14:textId="0A70FA7E" w:rsidR="00DC7B49" w:rsidRPr="00DC7B49" w:rsidRDefault="00DC7B49" w:rsidP="00DC7B49">
      <w:pPr>
        <w:jc w:val="both"/>
        <w:rPr>
          <w:rFonts w:asciiTheme="minorHAnsi" w:hAnsiTheme="minorHAnsi" w:cstheme="minorHAnsi"/>
        </w:rPr>
      </w:pPr>
    </w:p>
    <w:p w14:paraId="1D7ADCD3" w14:textId="5B4727BF" w:rsidR="00357F19" w:rsidRDefault="00357F19" w:rsidP="00954A10">
      <w:pPr>
        <w:rPr>
          <w:rFonts w:asciiTheme="minorHAnsi" w:hAnsiTheme="minorHAnsi" w:cstheme="minorHAnsi"/>
          <w:b/>
          <w:bCs/>
        </w:rPr>
      </w:pPr>
    </w:p>
    <w:p w14:paraId="49AC1792" w14:textId="5C07A018" w:rsidR="00DC7B49" w:rsidRDefault="00DC7B49" w:rsidP="00954A10">
      <w:pPr>
        <w:rPr>
          <w:rFonts w:asciiTheme="minorHAnsi" w:hAnsiTheme="minorHAnsi" w:cstheme="minorHAnsi"/>
          <w:b/>
          <w:bCs/>
        </w:rPr>
      </w:pPr>
    </w:p>
    <w:p w14:paraId="2AF75C21" w14:textId="77777777" w:rsidR="00DC7B49" w:rsidRDefault="00DC7B49" w:rsidP="00954A10">
      <w:pPr>
        <w:rPr>
          <w:rFonts w:asciiTheme="minorHAnsi" w:hAnsiTheme="minorHAnsi" w:cstheme="minorHAnsi"/>
          <w:b/>
          <w:bCs/>
        </w:rPr>
      </w:pPr>
    </w:p>
    <w:p w14:paraId="12368538" w14:textId="02961F26" w:rsidR="00DC7B49" w:rsidRDefault="00DC7B49" w:rsidP="00954A10">
      <w:pPr>
        <w:rPr>
          <w:rFonts w:asciiTheme="minorHAnsi" w:hAnsiTheme="minorHAnsi" w:cstheme="minorHAnsi"/>
          <w:b/>
          <w:bCs/>
        </w:rPr>
      </w:pPr>
    </w:p>
    <w:p w14:paraId="5C7583FE" w14:textId="2B958D04" w:rsidR="00DC7B49" w:rsidRDefault="004479AF" w:rsidP="00954A10">
      <w:pPr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0A1629F7" wp14:editId="79F8EB06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4206240" cy="3215640"/>
            <wp:effectExtent l="0" t="0" r="3810" b="3810"/>
            <wp:wrapNone/>
            <wp:docPr id="85087797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77974" name="Imagen 14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85" t="4537" r="4777" b="4320"/>
                    <a:stretch/>
                  </pic:blipFill>
                  <pic:spPr bwMode="auto">
                    <a:xfrm>
                      <a:off x="0" y="0"/>
                      <a:ext cx="420624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802D9A" w14:textId="2154CA6E" w:rsidR="00DC7B49" w:rsidRDefault="00DC7B49" w:rsidP="00954A10">
      <w:pPr>
        <w:rPr>
          <w:rFonts w:asciiTheme="minorHAnsi" w:hAnsiTheme="minorHAnsi" w:cstheme="minorHAnsi"/>
          <w:b/>
          <w:bCs/>
        </w:rPr>
      </w:pPr>
    </w:p>
    <w:p w14:paraId="27A47151" w14:textId="4BF73C55" w:rsidR="00DC7B49" w:rsidRDefault="00DC7B49" w:rsidP="00954A10">
      <w:pPr>
        <w:rPr>
          <w:rFonts w:asciiTheme="minorHAnsi" w:hAnsiTheme="minorHAnsi" w:cstheme="minorHAnsi"/>
          <w:b/>
          <w:bCs/>
        </w:rPr>
      </w:pPr>
    </w:p>
    <w:p w14:paraId="7C238853" w14:textId="2EC339CE" w:rsidR="00DC7B49" w:rsidRDefault="00DC7B49" w:rsidP="00954A10">
      <w:pPr>
        <w:rPr>
          <w:rFonts w:asciiTheme="minorHAnsi" w:hAnsiTheme="minorHAnsi" w:cstheme="minorHAnsi"/>
          <w:b/>
          <w:bCs/>
        </w:rPr>
      </w:pPr>
    </w:p>
    <w:p w14:paraId="646B76A2" w14:textId="610A41B3" w:rsidR="00DC7B49" w:rsidRDefault="00DC7B49" w:rsidP="00954A10">
      <w:pPr>
        <w:rPr>
          <w:rFonts w:asciiTheme="minorHAnsi" w:hAnsiTheme="minorHAnsi" w:cstheme="minorHAnsi"/>
          <w:b/>
          <w:bCs/>
        </w:rPr>
      </w:pPr>
    </w:p>
    <w:p w14:paraId="34D007BB" w14:textId="334DA4F7" w:rsidR="00DC7B49" w:rsidRDefault="00DC7B49" w:rsidP="00954A10">
      <w:pPr>
        <w:rPr>
          <w:rFonts w:asciiTheme="minorHAnsi" w:hAnsiTheme="minorHAnsi" w:cstheme="minorHAnsi"/>
          <w:b/>
          <w:bCs/>
        </w:rPr>
      </w:pPr>
    </w:p>
    <w:p w14:paraId="4CCF5FEF" w14:textId="716CFF45" w:rsidR="00DC7B49" w:rsidRDefault="00DC7B49" w:rsidP="00954A10">
      <w:pPr>
        <w:rPr>
          <w:rFonts w:asciiTheme="minorHAnsi" w:hAnsiTheme="minorHAnsi" w:cstheme="minorHAnsi"/>
          <w:b/>
          <w:bCs/>
        </w:rPr>
      </w:pPr>
    </w:p>
    <w:p w14:paraId="7D1EAEC6" w14:textId="13998EFB" w:rsidR="00DC7B49" w:rsidRDefault="00DC7B49" w:rsidP="00954A10">
      <w:pPr>
        <w:rPr>
          <w:rFonts w:asciiTheme="minorHAnsi" w:hAnsiTheme="minorHAnsi" w:cstheme="minorHAnsi"/>
          <w:b/>
          <w:bCs/>
        </w:rPr>
      </w:pPr>
    </w:p>
    <w:p w14:paraId="023FDFC7" w14:textId="77777777" w:rsidR="00DC7B49" w:rsidRDefault="00DC7B49" w:rsidP="00954A10">
      <w:pPr>
        <w:rPr>
          <w:rFonts w:asciiTheme="minorHAnsi" w:hAnsiTheme="minorHAnsi" w:cstheme="minorHAnsi"/>
          <w:b/>
          <w:bCs/>
        </w:rPr>
      </w:pPr>
    </w:p>
    <w:p w14:paraId="170C94C5" w14:textId="49FD4BAD" w:rsidR="00DC7B49" w:rsidRDefault="00DC7B49" w:rsidP="00954A10">
      <w:pPr>
        <w:rPr>
          <w:rFonts w:asciiTheme="minorHAnsi" w:hAnsiTheme="minorHAnsi" w:cstheme="minorHAnsi"/>
          <w:b/>
          <w:bCs/>
        </w:rPr>
      </w:pPr>
    </w:p>
    <w:p w14:paraId="0B58A82C" w14:textId="77777777" w:rsidR="00DC7B49" w:rsidRDefault="00DC7B49" w:rsidP="00954A10">
      <w:pPr>
        <w:rPr>
          <w:rFonts w:asciiTheme="minorHAnsi" w:hAnsiTheme="minorHAnsi" w:cstheme="minorHAnsi"/>
          <w:b/>
          <w:bCs/>
        </w:rPr>
      </w:pPr>
    </w:p>
    <w:p w14:paraId="0428990F" w14:textId="0A4768AF" w:rsidR="00DC7B49" w:rsidRDefault="00DC7B49" w:rsidP="00954A10">
      <w:pPr>
        <w:rPr>
          <w:rFonts w:asciiTheme="minorHAnsi" w:hAnsiTheme="minorHAnsi" w:cstheme="minorHAnsi"/>
          <w:b/>
          <w:bCs/>
        </w:rPr>
      </w:pPr>
    </w:p>
    <w:p w14:paraId="4EC07265" w14:textId="77777777" w:rsidR="006E3778" w:rsidRDefault="006E3778" w:rsidP="00954A10">
      <w:pPr>
        <w:rPr>
          <w:rFonts w:asciiTheme="minorHAnsi" w:hAnsiTheme="minorHAnsi" w:cstheme="minorHAnsi"/>
          <w:b/>
          <w:bCs/>
        </w:rPr>
      </w:pPr>
    </w:p>
    <w:p w14:paraId="12256A86" w14:textId="77777777" w:rsidR="006E3778" w:rsidRDefault="006E3778" w:rsidP="00954A10">
      <w:pPr>
        <w:rPr>
          <w:rFonts w:asciiTheme="minorHAnsi" w:hAnsiTheme="minorHAnsi" w:cstheme="minorHAnsi"/>
          <w:b/>
          <w:bCs/>
        </w:rPr>
      </w:pPr>
    </w:p>
    <w:p w14:paraId="47539D74" w14:textId="77777777" w:rsidR="006E3778" w:rsidRDefault="006E3778" w:rsidP="00954A10">
      <w:pPr>
        <w:rPr>
          <w:rFonts w:asciiTheme="minorHAnsi" w:hAnsiTheme="minorHAnsi" w:cstheme="minorHAnsi"/>
          <w:b/>
          <w:bCs/>
        </w:rPr>
      </w:pPr>
    </w:p>
    <w:p w14:paraId="526AACBD" w14:textId="77777777" w:rsidR="006E3778" w:rsidRDefault="006E3778" w:rsidP="00954A10">
      <w:pPr>
        <w:rPr>
          <w:rFonts w:asciiTheme="minorHAnsi" w:hAnsiTheme="minorHAnsi" w:cstheme="minorHAnsi"/>
          <w:b/>
          <w:bCs/>
        </w:rPr>
      </w:pPr>
    </w:p>
    <w:p w14:paraId="63EC1F0B" w14:textId="77777777" w:rsidR="006E3778" w:rsidRDefault="006E3778" w:rsidP="00954A10">
      <w:pPr>
        <w:rPr>
          <w:rFonts w:asciiTheme="minorHAnsi" w:hAnsiTheme="minorHAnsi" w:cstheme="minorHAnsi"/>
          <w:b/>
          <w:bCs/>
        </w:rPr>
      </w:pPr>
    </w:p>
    <w:p w14:paraId="0B20239E" w14:textId="4FC216C8" w:rsidR="00DC7B49" w:rsidRDefault="00DC7B49" w:rsidP="00954A10">
      <w:pPr>
        <w:rPr>
          <w:rFonts w:asciiTheme="minorHAnsi" w:hAnsiTheme="minorHAnsi" w:cstheme="minorHAnsi"/>
          <w:b/>
          <w:bCs/>
        </w:rPr>
      </w:pPr>
    </w:p>
    <w:p w14:paraId="3D9FD0D7" w14:textId="39F26575" w:rsidR="0074684C" w:rsidRPr="0074684C" w:rsidRDefault="0074684C" w:rsidP="0074684C">
      <w:pPr>
        <w:pStyle w:val="Ttulo3"/>
        <w:rPr>
          <w:rFonts w:ascii="Calibri" w:hAnsi="Calibri" w:cs="Calibri"/>
          <w:sz w:val="24"/>
          <w:szCs w:val="24"/>
        </w:rPr>
      </w:pPr>
      <w:bookmarkStart w:id="16" w:name="_Toc187335803"/>
      <w:r w:rsidRPr="0074684C">
        <w:rPr>
          <w:rFonts w:ascii="Calibri" w:hAnsi="Calibri" w:cs="Calibri"/>
          <w:sz w:val="24"/>
          <w:szCs w:val="24"/>
        </w:rPr>
        <w:lastRenderedPageBreak/>
        <w:t xml:space="preserve">Paso </w:t>
      </w:r>
      <w:r w:rsidRPr="0074684C">
        <w:rPr>
          <w:rFonts w:ascii="Calibri" w:hAnsi="Calibri" w:cs="Calibri"/>
          <w:sz w:val="24"/>
          <w:szCs w:val="24"/>
        </w:rPr>
        <w:t>3</w:t>
      </w:r>
      <w:r w:rsidRPr="0074684C">
        <w:rPr>
          <w:rFonts w:ascii="Calibri" w:hAnsi="Calibri" w:cs="Calibri"/>
          <w:sz w:val="24"/>
          <w:szCs w:val="24"/>
        </w:rPr>
        <w:t>: Verificar la Funcionalidad del Proyecto</w:t>
      </w:r>
      <w:bookmarkEnd w:id="16"/>
    </w:p>
    <w:p w14:paraId="371BA458" w14:textId="1537620C" w:rsidR="0074684C" w:rsidRPr="0074684C" w:rsidRDefault="0074684C" w:rsidP="0074684C">
      <w:pPr>
        <w:numPr>
          <w:ilvl w:val="0"/>
          <w:numId w:val="169"/>
        </w:numPr>
        <w:rPr>
          <w:rFonts w:ascii="Calibri" w:hAnsi="Calibri" w:cs="Calibri"/>
        </w:rPr>
      </w:pPr>
      <w:r w:rsidRPr="0074684C">
        <w:rPr>
          <w:rFonts w:ascii="Calibri" w:hAnsi="Calibri" w:cs="Calibri"/>
        </w:rPr>
        <w:t xml:space="preserve">Una vez que hayas iniciado sesión, prueba las diferentes funcionalidades del sistema, como la gestión de productos, clientes, </w:t>
      </w:r>
      <w:r w:rsidR="00A32511">
        <w:rPr>
          <w:rFonts w:ascii="Calibri" w:hAnsi="Calibri" w:cs="Calibri"/>
        </w:rPr>
        <w:t>usuarios</w:t>
      </w:r>
      <w:r w:rsidRPr="0074684C">
        <w:rPr>
          <w:rFonts w:ascii="Calibri" w:hAnsi="Calibri" w:cs="Calibri"/>
        </w:rPr>
        <w:t xml:space="preserve"> e inventario.</w:t>
      </w:r>
    </w:p>
    <w:p w14:paraId="3A7C8E73" w14:textId="77777777" w:rsidR="0074684C" w:rsidRPr="0074684C" w:rsidRDefault="0074684C" w:rsidP="0074684C">
      <w:pPr>
        <w:numPr>
          <w:ilvl w:val="0"/>
          <w:numId w:val="169"/>
        </w:numPr>
        <w:rPr>
          <w:rFonts w:ascii="Calibri" w:hAnsi="Calibri" w:cs="Calibri"/>
        </w:rPr>
      </w:pPr>
      <w:r w:rsidRPr="0074684C">
        <w:rPr>
          <w:rFonts w:ascii="Calibri" w:hAnsi="Calibri" w:cs="Calibri"/>
        </w:rPr>
        <w:t>Explora los menús y opciones para familiarizarte con el software.</w:t>
      </w:r>
    </w:p>
    <w:p w14:paraId="57719A62" w14:textId="77777777" w:rsidR="0074684C" w:rsidRPr="0074684C" w:rsidRDefault="0074684C" w:rsidP="0074684C">
      <w:pPr>
        <w:numPr>
          <w:ilvl w:val="0"/>
          <w:numId w:val="169"/>
        </w:numPr>
        <w:rPr>
          <w:rFonts w:ascii="Calibri" w:hAnsi="Calibri" w:cs="Calibri"/>
        </w:rPr>
      </w:pPr>
      <w:r w:rsidRPr="0074684C">
        <w:rPr>
          <w:rFonts w:ascii="Calibri" w:hAnsi="Calibri" w:cs="Calibri"/>
        </w:rPr>
        <w:t>Asegúrate de que todos los módulos funcionen correctamente y de que no haya errores en el comportamiento del sistema.</w:t>
      </w:r>
    </w:p>
    <w:p w14:paraId="2BC7A4D6" w14:textId="77777777" w:rsidR="00DC7B49" w:rsidRPr="00954A10" w:rsidRDefault="00DC7B49" w:rsidP="00954A10">
      <w:pPr>
        <w:rPr>
          <w:rFonts w:asciiTheme="minorHAnsi" w:hAnsiTheme="minorHAnsi" w:cstheme="minorHAnsi"/>
          <w:b/>
          <w:bCs/>
        </w:rPr>
      </w:pPr>
    </w:p>
    <w:p w14:paraId="62781755" w14:textId="7226203C" w:rsidR="00524D43" w:rsidRDefault="0092131A" w:rsidP="00524D43">
      <w:pPr>
        <w:pStyle w:val="Prrafodelista"/>
        <w:ind w:left="1418"/>
        <w:jc w:val="both"/>
        <w:rPr>
          <w:rFonts w:asciiTheme="minorHAnsi" w:hAnsiTheme="minorHAnsi" w:cstheme="minorHAnsi"/>
          <w:b/>
          <w:bCs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3CF693CF" wp14:editId="5FDA5F69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5593080" cy="3147060"/>
            <wp:effectExtent l="0" t="0" r="7620" b="0"/>
            <wp:wrapNone/>
            <wp:docPr id="981402689" name="Imagen 15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402689" name="Imagen 15" descr="Interfaz de usuario gráfica, 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33" t="4620" r="4378" b="4511"/>
                    <a:stretch/>
                  </pic:blipFill>
                  <pic:spPr bwMode="auto">
                    <a:xfrm>
                      <a:off x="0" y="0"/>
                      <a:ext cx="5593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3DFC1B" w14:textId="6FF861AE" w:rsidR="00DC7B49" w:rsidRDefault="00DC7B49" w:rsidP="00DC7B49">
      <w:pPr>
        <w:jc w:val="both"/>
        <w:rPr>
          <w:rFonts w:asciiTheme="minorHAnsi" w:hAnsiTheme="minorHAnsi" w:cstheme="minorHAnsi"/>
          <w:b/>
          <w:bCs/>
        </w:rPr>
      </w:pPr>
    </w:p>
    <w:p w14:paraId="5465D04B" w14:textId="602E874E" w:rsidR="00DC7B49" w:rsidRDefault="00DC7B49" w:rsidP="00DC7B49">
      <w:pPr>
        <w:jc w:val="both"/>
        <w:rPr>
          <w:rFonts w:asciiTheme="minorHAnsi" w:hAnsiTheme="minorHAnsi" w:cstheme="minorHAnsi"/>
          <w:b/>
          <w:bCs/>
        </w:rPr>
      </w:pPr>
    </w:p>
    <w:p w14:paraId="26AEF22A" w14:textId="46BFD166" w:rsidR="00DC7B49" w:rsidRDefault="00DC7B49" w:rsidP="00DC7B49">
      <w:pPr>
        <w:jc w:val="both"/>
        <w:rPr>
          <w:rFonts w:asciiTheme="minorHAnsi" w:hAnsiTheme="minorHAnsi" w:cstheme="minorHAnsi"/>
          <w:b/>
          <w:bCs/>
        </w:rPr>
      </w:pPr>
    </w:p>
    <w:p w14:paraId="5A7E324F" w14:textId="62E7E6FF" w:rsidR="00DC7B49" w:rsidRDefault="00DC7B49" w:rsidP="00DC7B49">
      <w:pPr>
        <w:jc w:val="both"/>
        <w:rPr>
          <w:rFonts w:asciiTheme="minorHAnsi" w:hAnsiTheme="minorHAnsi" w:cstheme="minorHAnsi"/>
          <w:b/>
          <w:bCs/>
        </w:rPr>
      </w:pPr>
    </w:p>
    <w:p w14:paraId="426E6FDA" w14:textId="77777777" w:rsidR="00524D43" w:rsidRDefault="00524D43" w:rsidP="00DC7B49">
      <w:pPr>
        <w:jc w:val="both"/>
        <w:rPr>
          <w:rFonts w:asciiTheme="minorHAnsi" w:hAnsiTheme="minorHAnsi" w:cstheme="minorHAnsi"/>
          <w:b/>
          <w:bCs/>
        </w:rPr>
      </w:pPr>
    </w:p>
    <w:p w14:paraId="4E7BA896" w14:textId="77777777" w:rsidR="00524D43" w:rsidRDefault="00524D43" w:rsidP="00DC7B49">
      <w:pPr>
        <w:jc w:val="both"/>
        <w:rPr>
          <w:rFonts w:asciiTheme="minorHAnsi" w:hAnsiTheme="minorHAnsi" w:cstheme="minorHAnsi"/>
          <w:b/>
          <w:bCs/>
        </w:rPr>
      </w:pPr>
    </w:p>
    <w:p w14:paraId="7AD31487" w14:textId="6A2A406D" w:rsidR="00524D43" w:rsidRDefault="00524D43" w:rsidP="00DC7B49">
      <w:pPr>
        <w:jc w:val="both"/>
        <w:rPr>
          <w:rFonts w:asciiTheme="minorHAnsi" w:hAnsiTheme="minorHAnsi" w:cstheme="minorHAnsi"/>
          <w:b/>
          <w:bCs/>
        </w:rPr>
      </w:pPr>
    </w:p>
    <w:p w14:paraId="12FF8CF4" w14:textId="77777777" w:rsidR="00524D43" w:rsidRDefault="00524D43" w:rsidP="00DC7B49">
      <w:pPr>
        <w:jc w:val="both"/>
        <w:rPr>
          <w:rFonts w:asciiTheme="minorHAnsi" w:hAnsiTheme="minorHAnsi" w:cstheme="minorHAnsi"/>
          <w:b/>
          <w:bCs/>
        </w:rPr>
      </w:pPr>
    </w:p>
    <w:p w14:paraId="54101C14" w14:textId="6C2736CB" w:rsidR="00524D43" w:rsidRDefault="00524D43" w:rsidP="00DC7B49">
      <w:pPr>
        <w:jc w:val="both"/>
        <w:rPr>
          <w:rFonts w:asciiTheme="minorHAnsi" w:hAnsiTheme="minorHAnsi" w:cstheme="minorHAnsi"/>
          <w:b/>
          <w:bCs/>
        </w:rPr>
      </w:pPr>
    </w:p>
    <w:p w14:paraId="16854A03" w14:textId="1BA05D40" w:rsidR="00524D43" w:rsidRDefault="00524D43" w:rsidP="00DC7B49">
      <w:pPr>
        <w:jc w:val="both"/>
        <w:rPr>
          <w:rFonts w:asciiTheme="minorHAnsi" w:hAnsiTheme="minorHAnsi" w:cstheme="minorHAnsi"/>
          <w:b/>
          <w:bCs/>
        </w:rPr>
      </w:pPr>
    </w:p>
    <w:p w14:paraId="32D5C64F" w14:textId="05444310" w:rsidR="00524D43" w:rsidRDefault="00524D43" w:rsidP="00DC7B49">
      <w:pPr>
        <w:jc w:val="both"/>
        <w:rPr>
          <w:rFonts w:asciiTheme="minorHAnsi" w:hAnsiTheme="minorHAnsi" w:cstheme="minorHAnsi"/>
          <w:b/>
          <w:bCs/>
        </w:rPr>
      </w:pPr>
    </w:p>
    <w:p w14:paraId="12CA369F" w14:textId="6A6EED4C" w:rsidR="00524D43" w:rsidRDefault="00524D43" w:rsidP="00DC7B49">
      <w:pPr>
        <w:jc w:val="both"/>
        <w:rPr>
          <w:rFonts w:asciiTheme="minorHAnsi" w:hAnsiTheme="minorHAnsi" w:cstheme="minorHAnsi"/>
          <w:b/>
          <w:bCs/>
        </w:rPr>
      </w:pPr>
    </w:p>
    <w:p w14:paraId="37C269F0" w14:textId="1071F65F" w:rsidR="00524D43" w:rsidRDefault="00524D43" w:rsidP="00DC7B49">
      <w:pPr>
        <w:jc w:val="both"/>
        <w:rPr>
          <w:rFonts w:asciiTheme="minorHAnsi" w:hAnsiTheme="minorHAnsi" w:cstheme="minorHAnsi"/>
          <w:b/>
          <w:bCs/>
        </w:rPr>
      </w:pPr>
    </w:p>
    <w:p w14:paraId="5E80D8AA" w14:textId="094ADE64" w:rsidR="00524D43" w:rsidRDefault="00524D43" w:rsidP="00DC7B49">
      <w:pPr>
        <w:jc w:val="both"/>
        <w:rPr>
          <w:rFonts w:asciiTheme="minorHAnsi" w:hAnsiTheme="minorHAnsi" w:cstheme="minorHAnsi"/>
          <w:b/>
          <w:bCs/>
        </w:rPr>
      </w:pPr>
    </w:p>
    <w:p w14:paraId="26959521" w14:textId="0D9661CD" w:rsidR="00524D43" w:rsidRDefault="00524D43" w:rsidP="00DC7B49">
      <w:pPr>
        <w:jc w:val="both"/>
        <w:rPr>
          <w:rFonts w:asciiTheme="minorHAnsi" w:hAnsiTheme="minorHAnsi" w:cstheme="minorHAnsi"/>
          <w:b/>
          <w:bCs/>
        </w:rPr>
      </w:pPr>
    </w:p>
    <w:p w14:paraId="27044618" w14:textId="75442A90" w:rsidR="00DC7B49" w:rsidRDefault="00DC7B49" w:rsidP="00DC7B49">
      <w:pPr>
        <w:jc w:val="both"/>
        <w:rPr>
          <w:rFonts w:asciiTheme="minorHAnsi" w:hAnsiTheme="minorHAnsi" w:cstheme="minorHAnsi"/>
          <w:b/>
          <w:bCs/>
        </w:rPr>
      </w:pPr>
    </w:p>
    <w:p w14:paraId="58919F47" w14:textId="72912701" w:rsidR="001F7A44" w:rsidRDefault="001F7A44" w:rsidP="001F7A44">
      <w:pPr>
        <w:jc w:val="both"/>
        <w:rPr>
          <w:rFonts w:asciiTheme="minorHAnsi" w:hAnsiTheme="minorHAnsi" w:cstheme="minorHAnsi"/>
          <w:b/>
          <w:bCs/>
        </w:rPr>
      </w:pPr>
    </w:p>
    <w:p w14:paraId="7D759E20" w14:textId="77777777" w:rsidR="00075196" w:rsidRDefault="00075196" w:rsidP="001F7A44">
      <w:pPr>
        <w:jc w:val="both"/>
        <w:rPr>
          <w:rFonts w:asciiTheme="minorHAnsi" w:hAnsiTheme="minorHAnsi" w:cstheme="minorHAnsi"/>
          <w:b/>
          <w:bCs/>
        </w:rPr>
      </w:pPr>
    </w:p>
    <w:p w14:paraId="4F6530EF" w14:textId="77777777" w:rsidR="00075196" w:rsidRDefault="00075196" w:rsidP="001F7A44">
      <w:pPr>
        <w:jc w:val="both"/>
        <w:rPr>
          <w:rFonts w:asciiTheme="minorHAnsi" w:hAnsiTheme="minorHAnsi" w:cstheme="minorHAnsi"/>
          <w:b/>
          <w:bCs/>
        </w:rPr>
      </w:pPr>
    </w:p>
    <w:p w14:paraId="07C1F1DA" w14:textId="77777777" w:rsidR="00075196" w:rsidRDefault="00075196" w:rsidP="001F7A44">
      <w:pPr>
        <w:jc w:val="both"/>
        <w:rPr>
          <w:rFonts w:asciiTheme="minorHAnsi" w:hAnsiTheme="minorHAnsi" w:cstheme="minorHAnsi"/>
          <w:b/>
          <w:bCs/>
        </w:rPr>
      </w:pPr>
    </w:p>
    <w:p w14:paraId="0167DAD0" w14:textId="77777777" w:rsidR="00075196" w:rsidRDefault="00075196" w:rsidP="001F7A44">
      <w:pPr>
        <w:jc w:val="both"/>
        <w:rPr>
          <w:rFonts w:asciiTheme="minorHAnsi" w:hAnsiTheme="minorHAnsi" w:cstheme="minorHAnsi"/>
          <w:b/>
          <w:bCs/>
        </w:rPr>
      </w:pPr>
    </w:p>
    <w:p w14:paraId="22452B07" w14:textId="77777777" w:rsidR="00075196" w:rsidRDefault="00075196" w:rsidP="001F7A44">
      <w:pPr>
        <w:jc w:val="both"/>
        <w:rPr>
          <w:rFonts w:asciiTheme="minorHAnsi" w:hAnsiTheme="minorHAnsi" w:cstheme="minorHAnsi"/>
          <w:b/>
          <w:bCs/>
        </w:rPr>
      </w:pPr>
    </w:p>
    <w:p w14:paraId="607FDE87" w14:textId="77777777" w:rsidR="00075196" w:rsidRDefault="00075196" w:rsidP="001F7A44">
      <w:pPr>
        <w:jc w:val="both"/>
        <w:rPr>
          <w:rFonts w:asciiTheme="minorHAnsi" w:hAnsiTheme="minorHAnsi" w:cstheme="minorHAnsi"/>
          <w:b/>
          <w:bCs/>
        </w:rPr>
      </w:pPr>
    </w:p>
    <w:p w14:paraId="5283F893" w14:textId="77777777" w:rsidR="00075196" w:rsidRDefault="00075196" w:rsidP="001F7A44">
      <w:pPr>
        <w:jc w:val="both"/>
        <w:rPr>
          <w:rFonts w:asciiTheme="minorHAnsi" w:hAnsiTheme="minorHAnsi" w:cstheme="minorHAnsi"/>
          <w:b/>
          <w:bCs/>
        </w:rPr>
      </w:pPr>
    </w:p>
    <w:p w14:paraId="1318C5C7" w14:textId="77777777" w:rsidR="00075196" w:rsidRDefault="00075196" w:rsidP="001F7A44">
      <w:pPr>
        <w:jc w:val="both"/>
        <w:rPr>
          <w:rFonts w:asciiTheme="minorHAnsi" w:hAnsiTheme="minorHAnsi" w:cstheme="minorHAnsi"/>
          <w:b/>
          <w:bCs/>
        </w:rPr>
      </w:pPr>
    </w:p>
    <w:p w14:paraId="0A816998" w14:textId="77777777" w:rsidR="00075196" w:rsidRDefault="00075196" w:rsidP="001F7A44">
      <w:pPr>
        <w:jc w:val="both"/>
        <w:rPr>
          <w:rFonts w:asciiTheme="minorHAnsi" w:hAnsiTheme="minorHAnsi" w:cstheme="minorHAnsi"/>
          <w:b/>
          <w:bCs/>
        </w:rPr>
      </w:pPr>
    </w:p>
    <w:p w14:paraId="7C1F3418" w14:textId="77777777" w:rsidR="00075196" w:rsidRDefault="00075196" w:rsidP="001F7A44">
      <w:pPr>
        <w:jc w:val="both"/>
        <w:rPr>
          <w:rFonts w:asciiTheme="minorHAnsi" w:hAnsiTheme="minorHAnsi" w:cstheme="minorHAnsi"/>
          <w:b/>
          <w:bCs/>
        </w:rPr>
      </w:pPr>
    </w:p>
    <w:p w14:paraId="15B3C4FC" w14:textId="77777777" w:rsidR="00075196" w:rsidRDefault="00075196" w:rsidP="001F7A44">
      <w:pPr>
        <w:jc w:val="both"/>
        <w:rPr>
          <w:rFonts w:asciiTheme="minorHAnsi" w:hAnsiTheme="minorHAnsi" w:cstheme="minorHAnsi"/>
          <w:b/>
          <w:bCs/>
        </w:rPr>
      </w:pPr>
    </w:p>
    <w:p w14:paraId="3BB9154E" w14:textId="77777777" w:rsidR="00075196" w:rsidRDefault="00075196" w:rsidP="001F7A44">
      <w:pPr>
        <w:jc w:val="both"/>
        <w:rPr>
          <w:rFonts w:asciiTheme="minorHAnsi" w:hAnsiTheme="minorHAnsi" w:cstheme="minorHAnsi"/>
          <w:b/>
          <w:bCs/>
        </w:rPr>
      </w:pPr>
    </w:p>
    <w:p w14:paraId="7623B1E8" w14:textId="77777777" w:rsidR="00075196" w:rsidRDefault="00075196" w:rsidP="001F7A44">
      <w:pPr>
        <w:jc w:val="both"/>
        <w:rPr>
          <w:rFonts w:asciiTheme="minorHAnsi" w:hAnsiTheme="minorHAnsi" w:cstheme="minorHAnsi"/>
          <w:b/>
          <w:bCs/>
        </w:rPr>
      </w:pPr>
    </w:p>
    <w:p w14:paraId="11D30BE5" w14:textId="77777777" w:rsidR="00075196" w:rsidRDefault="00075196" w:rsidP="001F7A44">
      <w:pPr>
        <w:jc w:val="both"/>
        <w:rPr>
          <w:rFonts w:asciiTheme="minorHAnsi" w:hAnsiTheme="minorHAnsi" w:cstheme="minorHAnsi"/>
          <w:b/>
          <w:bCs/>
        </w:rPr>
      </w:pPr>
    </w:p>
    <w:p w14:paraId="6336C515" w14:textId="77777777" w:rsidR="00075196" w:rsidRDefault="00075196" w:rsidP="001F7A44">
      <w:pPr>
        <w:jc w:val="both"/>
        <w:rPr>
          <w:rFonts w:asciiTheme="minorHAnsi" w:hAnsiTheme="minorHAnsi" w:cstheme="minorHAnsi"/>
          <w:b/>
          <w:bCs/>
        </w:rPr>
      </w:pPr>
    </w:p>
    <w:p w14:paraId="45251700" w14:textId="77777777" w:rsidR="00075196" w:rsidRDefault="00075196" w:rsidP="001F7A44">
      <w:pPr>
        <w:jc w:val="both"/>
        <w:rPr>
          <w:rFonts w:asciiTheme="minorHAnsi" w:hAnsiTheme="minorHAnsi" w:cstheme="minorHAnsi"/>
          <w:b/>
          <w:bCs/>
        </w:rPr>
      </w:pPr>
    </w:p>
    <w:p w14:paraId="1B11E1A4" w14:textId="77777777" w:rsidR="00075196" w:rsidRDefault="00075196" w:rsidP="001F7A44">
      <w:pPr>
        <w:jc w:val="both"/>
        <w:rPr>
          <w:rFonts w:asciiTheme="minorHAnsi" w:hAnsiTheme="minorHAnsi" w:cstheme="minorHAnsi"/>
          <w:b/>
          <w:bCs/>
        </w:rPr>
      </w:pPr>
    </w:p>
    <w:p w14:paraId="653BADCE" w14:textId="77777777" w:rsidR="00075196" w:rsidRDefault="00075196" w:rsidP="001F7A44">
      <w:pPr>
        <w:jc w:val="both"/>
        <w:rPr>
          <w:rFonts w:asciiTheme="minorHAnsi" w:hAnsiTheme="minorHAnsi" w:cstheme="minorHAnsi"/>
          <w:b/>
          <w:bCs/>
        </w:rPr>
      </w:pPr>
    </w:p>
    <w:p w14:paraId="6FCA6F3B" w14:textId="77777777" w:rsidR="00075196" w:rsidRDefault="00075196" w:rsidP="001F7A44">
      <w:pPr>
        <w:jc w:val="both"/>
        <w:rPr>
          <w:rFonts w:asciiTheme="minorHAnsi" w:hAnsiTheme="minorHAnsi" w:cstheme="minorHAnsi"/>
          <w:b/>
          <w:bCs/>
        </w:rPr>
      </w:pPr>
    </w:p>
    <w:p w14:paraId="26C57933" w14:textId="77777777" w:rsidR="00075196" w:rsidRDefault="00075196" w:rsidP="001F7A44">
      <w:pPr>
        <w:jc w:val="both"/>
        <w:rPr>
          <w:rFonts w:asciiTheme="minorHAnsi" w:hAnsiTheme="minorHAnsi" w:cstheme="minorHAnsi"/>
          <w:b/>
          <w:bCs/>
        </w:rPr>
      </w:pPr>
    </w:p>
    <w:p w14:paraId="10F3B307" w14:textId="77777777" w:rsidR="00075196" w:rsidRDefault="00075196" w:rsidP="001F7A44">
      <w:pPr>
        <w:jc w:val="both"/>
        <w:rPr>
          <w:rFonts w:asciiTheme="minorHAnsi" w:hAnsiTheme="minorHAnsi" w:cstheme="minorHAnsi"/>
          <w:b/>
          <w:bCs/>
        </w:rPr>
      </w:pPr>
    </w:p>
    <w:p w14:paraId="15B1A824" w14:textId="77777777" w:rsidR="00075196" w:rsidRDefault="00075196" w:rsidP="001F7A44">
      <w:pPr>
        <w:jc w:val="both"/>
        <w:rPr>
          <w:rFonts w:asciiTheme="minorHAnsi" w:hAnsiTheme="minorHAnsi" w:cstheme="minorHAnsi"/>
          <w:b/>
          <w:bCs/>
        </w:rPr>
      </w:pPr>
    </w:p>
    <w:p w14:paraId="64C58C87" w14:textId="5E9E836B" w:rsidR="001F7A44" w:rsidRPr="001F7A44" w:rsidRDefault="001F7A44" w:rsidP="001F7A44">
      <w:pPr>
        <w:pStyle w:val="Ttulo3"/>
        <w:rPr>
          <w:rFonts w:ascii="Calibri" w:hAnsi="Calibri" w:cs="Calibri"/>
          <w:sz w:val="24"/>
          <w:szCs w:val="24"/>
        </w:rPr>
      </w:pPr>
      <w:bookmarkStart w:id="17" w:name="_Toc187335804"/>
      <w:r w:rsidRPr="001F7A44">
        <w:rPr>
          <w:rFonts w:ascii="Calibri" w:hAnsi="Calibri" w:cs="Calibri"/>
          <w:sz w:val="24"/>
          <w:szCs w:val="24"/>
        </w:rPr>
        <w:lastRenderedPageBreak/>
        <w:t xml:space="preserve">Paso </w:t>
      </w:r>
      <w:r w:rsidR="00037F2B">
        <w:rPr>
          <w:rFonts w:ascii="Calibri" w:hAnsi="Calibri" w:cs="Calibri"/>
          <w:sz w:val="24"/>
          <w:szCs w:val="24"/>
        </w:rPr>
        <w:t>4</w:t>
      </w:r>
      <w:r w:rsidRPr="001F7A44">
        <w:rPr>
          <w:rFonts w:ascii="Calibri" w:hAnsi="Calibri" w:cs="Calibri"/>
          <w:sz w:val="24"/>
          <w:szCs w:val="24"/>
        </w:rPr>
        <w:t>: Cerrar Visual Studio 2022</w:t>
      </w:r>
      <w:bookmarkEnd w:id="17"/>
    </w:p>
    <w:p w14:paraId="09ACF216" w14:textId="59A5E750" w:rsidR="001F7A44" w:rsidRPr="001F7A44" w:rsidRDefault="001F7A44" w:rsidP="001F7A44">
      <w:pPr>
        <w:numPr>
          <w:ilvl w:val="0"/>
          <w:numId w:val="170"/>
        </w:numPr>
        <w:jc w:val="both"/>
        <w:rPr>
          <w:rFonts w:asciiTheme="minorHAnsi" w:hAnsiTheme="minorHAnsi" w:cstheme="minorHAnsi"/>
        </w:rPr>
      </w:pPr>
      <w:r w:rsidRPr="001F7A44">
        <w:rPr>
          <w:rFonts w:asciiTheme="minorHAnsi" w:hAnsiTheme="minorHAnsi" w:cstheme="minorHAnsi"/>
        </w:rPr>
        <w:t>Una vez que termines de trabajar con el proyecto, cierra Visual Studio 2022:</w:t>
      </w:r>
    </w:p>
    <w:p w14:paraId="4ACFDDB4" w14:textId="4D98F404" w:rsidR="001F7A44" w:rsidRPr="001F7A44" w:rsidRDefault="001F7A44" w:rsidP="001F7A44">
      <w:pPr>
        <w:numPr>
          <w:ilvl w:val="1"/>
          <w:numId w:val="171"/>
        </w:numPr>
        <w:jc w:val="both"/>
        <w:rPr>
          <w:rFonts w:asciiTheme="minorHAnsi" w:hAnsiTheme="minorHAnsi" w:cstheme="minorHAnsi"/>
        </w:rPr>
      </w:pPr>
      <w:r w:rsidRPr="001F7A44">
        <w:rPr>
          <w:rFonts w:asciiTheme="minorHAnsi" w:hAnsiTheme="minorHAnsi" w:cstheme="minorHAnsi"/>
        </w:rPr>
        <w:t xml:space="preserve">Ve al menú </w:t>
      </w:r>
      <w:r w:rsidRPr="001F7A44">
        <w:rPr>
          <w:rFonts w:asciiTheme="minorHAnsi" w:hAnsiTheme="minorHAnsi" w:cstheme="minorHAnsi"/>
          <w:b/>
          <w:bCs/>
        </w:rPr>
        <w:t>Archivo</w:t>
      </w:r>
      <w:r w:rsidRPr="001F7A44">
        <w:rPr>
          <w:rFonts w:asciiTheme="minorHAnsi" w:hAnsiTheme="minorHAnsi" w:cstheme="minorHAnsi"/>
        </w:rPr>
        <w:t xml:space="preserve"> y selecciona la opción </w:t>
      </w:r>
      <w:r w:rsidRPr="001F7A44">
        <w:rPr>
          <w:rFonts w:asciiTheme="minorHAnsi" w:hAnsiTheme="minorHAnsi" w:cstheme="minorHAnsi"/>
          <w:b/>
          <w:bCs/>
        </w:rPr>
        <w:t>Salir</w:t>
      </w:r>
      <w:r w:rsidRPr="001F7A44">
        <w:rPr>
          <w:rFonts w:asciiTheme="minorHAnsi" w:hAnsiTheme="minorHAnsi" w:cstheme="minorHAnsi"/>
        </w:rPr>
        <w:t>.</w:t>
      </w:r>
    </w:p>
    <w:p w14:paraId="23792692" w14:textId="6144BAD0" w:rsidR="001F7A44" w:rsidRPr="001F7A44" w:rsidRDefault="001F7A44" w:rsidP="001F7A44">
      <w:pPr>
        <w:numPr>
          <w:ilvl w:val="1"/>
          <w:numId w:val="171"/>
        </w:numPr>
        <w:jc w:val="both"/>
        <w:rPr>
          <w:rFonts w:asciiTheme="minorHAnsi" w:hAnsiTheme="minorHAnsi" w:cstheme="minorHAnsi"/>
        </w:rPr>
      </w:pPr>
      <w:r w:rsidRPr="001F7A44">
        <w:rPr>
          <w:rFonts w:asciiTheme="minorHAnsi" w:hAnsiTheme="minorHAnsi" w:cstheme="minorHAnsi"/>
        </w:rPr>
        <w:t xml:space="preserve">También puedes utilizar el atajo de teclado </w:t>
      </w:r>
      <w:r w:rsidRPr="001F7A44">
        <w:rPr>
          <w:rFonts w:asciiTheme="minorHAnsi" w:hAnsiTheme="minorHAnsi" w:cstheme="minorHAnsi"/>
          <w:b/>
          <w:bCs/>
        </w:rPr>
        <w:t>Alt + F4</w:t>
      </w:r>
      <w:r w:rsidRPr="001F7A44">
        <w:rPr>
          <w:rFonts w:asciiTheme="minorHAnsi" w:hAnsiTheme="minorHAnsi" w:cstheme="minorHAnsi"/>
        </w:rPr>
        <w:t xml:space="preserve"> para cerrar la aplicación rápidamente.</w:t>
      </w:r>
    </w:p>
    <w:p w14:paraId="40C410B4" w14:textId="76A35FB2" w:rsidR="00A2040A" w:rsidRPr="001F7A44" w:rsidRDefault="00A2040A" w:rsidP="001F7A44">
      <w:pPr>
        <w:jc w:val="both"/>
        <w:rPr>
          <w:rFonts w:asciiTheme="minorHAnsi" w:hAnsiTheme="minorHAnsi" w:cstheme="minorHAnsi"/>
        </w:rPr>
      </w:pPr>
    </w:p>
    <w:p w14:paraId="553BC3F9" w14:textId="376E089A" w:rsidR="00DC7B49" w:rsidRDefault="00075196" w:rsidP="00DC7B49">
      <w:pPr>
        <w:jc w:val="both"/>
        <w:rPr>
          <w:rFonts w:asciiTheme="minorHAnsi" w:hAnsiTheme="minorHAnsi" w:cstheme="minorHAnsi"/>
        </w:rPr>
      </w:pPr>
      <w:r w:rsidRPr="00075196">
        <w:rPr>
          <w:rFonts w:asciiTheme="minorHAnsi" w:hAnsiTheme="minorHAnsi" w:cstheme="minorHAnsi"/>
        </w:rPr>
        <w:drawing>
          <wp:anchor distT="0" distB="0" distL="114300" distR="114300" simplePos="0" relativeHeight="251726848" behindDoc="0" locked="0" layoutInCell="1" allowOverlap="1" wp14:anchorId="24713F9A" wp14:editId="1540F695">
            <wp:simplePos x="0" y="0"/>
            <wp:positionH relativeFrom="margin">
              <wp:align>center</wp:align>
            </wp:positionH>
            <wp:positionV relativeFrom="paragraph">
              <wp:posOffset>41910</wp:posOffset>
            </wp:positionV>
            <wp:extent cx="6120130" cy="3246755"/>
            <wp:effectExtent l="0" t="0" r="0" b="0"/>
            <wp:wrapNone/>
            <wp:docPr id="20649817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81792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6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28F013" w14:textId="0E0087C4" w:rsidR="00DC7B49" w:rsidRDefault="00DC7B49" w:rsidP="00DC7B49">
      <w:pPr>
        <w:jc w:val="both"/>
        <w:rPr>
          <w:rFonts w:asciiTheme="minorHAnsi" w:hAnsiTheme="minorHAnsi" w:cstheme="minorHAnsi"/>
        </w:rPr>
      </w:pPr>
    </w:p>
    <w:p w14:paraId="3AD1FBEC" w14:textId="1018E66E" w:rsidR="00DC7B49" w:rsidRPr="00DC7B49" w:rsidRDefault="00DC7B49" w:rsidP="00DC7B49">
      <w:pPr>
        <w:jc w:val="both"/>
        <w:rPr>
          <w:rFonts w:asciiTheme="minorHAnsi" w:hAnsiTheme="minorHAnsi" w:cstheme="minorHAnsi"/>
        </w:rPr>
      </w:pPr>
    </w:p>
    <w:bookmarkEnd w:id="2"/>
    <w:p w14:paraId="1AF806E2" w14:textId="679B1BF2" w:rsidR="0089244E" w:rsidRDefault="0089244E" w:rsidP="00042C5F">
      <w:pPr>
        <w:tabs>
          <w:tab w:val="left" w:pos="1578"/>
        </w:tabs>
        <w:rPr>
          <w:rFonts w:ascii="Calibri" w:hAnsi="Calibri" w:cs="Calibri"/>
        </w:rPr>
      </w:pPr>
    </w:p>
    <w:sectPr w:rsidR="0089244E">
      <w:headerReference w:type="default" r:id="rId33"/>
      <w:footerReference w:type="default" r:id="rId34"/>
      <w:pgSz w:w="11906" w:h="16838"/>
      <w:pgMar w:top="1440" w:right="1134" w:bottom="1440" w:left="1134" w:header="720" w:footer="720" w:gutter="0"/>
      <w:cols w:space="720"/>
      <w:docGrid w:linePitch="600" w:charSpace="3276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029087" w14:textId="77777777" w:rsidR="00115B31" w:rsidRDefault="00115B31">
      <w:r>
        <w:separator/>
      </w:r>
    </w:p>
  </w:endnote>
  <w:endnote w:type="continuationSeparator" w:id="0">
    <w:p w14:paraId="27BA0A30" w14:textId="77777777" w:rsidR="00115B31" w:rsidRDefault="00115B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B79482" w14:textId="02999A86" w:rsidR="00A3332F" w:rsidRDefault="002127D8">
    <w:pPr>
      <w:pStyle w:val="Piedepgina"/>
      <w:tabs>
        <w:tab w:val="left" w:pos="7560"/>
      </w:tabs>
      <w:rPr>
        <w:rFonts w:ascii="Book Antiqua" w:hAnsi="Book Antiqua" w:cs="Book Antiqua"/>
        <w:b/>
        <w:sz w:val="18"/>
        <w:szCs w:val="18"/>
      </w:rPr>
    </w:pPr>
    <w:r>
      <w:rPr>
        <w:rFonts w:ascii="Book Antiqua" w:hAnsi="Book Antiqua" w:cs="Book Antiqua"/>
        <w:b/>
        <w:noProof/>
        <w:sz w:val="18"/>
        <w:szCs w:val="18"/>
        <w:lang w:eastAsia="es-ES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33900DBE" wp14:editId="4F54C86B">
              <wp:simplePos x="0" y="0"/>
              <wp:positionH relativeFrom="column">
                <wp:posOffset>-129540</wp:posOffset>
              </wp:positionH>
              <wp:positionV relativeFrom="paragraph">
                <wp:posOffset>90170</wp:posOffset>
              </wp:positionV>
              <wp:extent cx="6438900" cy="0"/>
              <wp:effectExtent l="0" t="0" r="0" b="0"/>
              <wp:wrapNone/>
              <wp:docPr id="1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3890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085748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" o:spid="_x0000_s1026" type="#_x0000_t32" style="position:absolute;margin-left:-10.2pt;margin-top:7.1pt;width:507pt;height:0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" strokeweight="1.5pt">
              <v:shadow color="#868686"/>
            </v:shape>
          </w:pict>
        </mc:Fallback>
      </mc:AlternateContent>
    </w:r>
  </w:p>
  <w:p w14:paraId="32C8FB65" w14:textId="1AAF08AF" w:rsidR="00A3332F" w:rsidRPr="003C470A" w:rsidRDefault="00A3332F">
    <w:pPr>
      <w:pStyle w:val="Piedepgina"/>
      <w:tabs>
        <w:tab w:val="left" w:pos="7560"/>
      </w:tabs>
      <w:rPr>
        <w:rFonts w:ascii="Calibri" w:hAnsi="Calibri" w:cs="Book Antiqua"/>
        <w:b/>
        <w:sz w:val="20"/>
        <w:szCs w:val="20"/>
      </w:rPr>
    </w:pPr>
    <w:r w:rsidRPr="003C470A">
      <w:rPr>
        <w:rFonts w:ascii="Calibri" w:hAnsi="Calibri" w:cs="Book Antiqua"/>
        <w:b/>
        <w:sz w:val="20"/>
        <w:szCs w:val="20"/>
      </w:rPr>
      <w:tab/>
    </w:r>
    <w:r>
      <w:rPr>
        <w:rStyle w:val="Nmerodepgina"/>
        <w:rFonts w:ascii="Calibri" w:hAnsi="Calibri"/>
        <w:b/>
        <w:snapToGrid w:val="0"/>
        <w:sz w:val="20"/>
        <w:szCs w:val="20"/>
        <w:lang w:val="es-ES_tradnl"/>
      </w:rPr>
      <w:t>SDD</w:t>
    </w:r>
    <w:r w:rsidRPr="003C470A">
      <w:rPr>
        <w:rStyle w:val="Nmerodepgina"/>
        <w:rFonts w:ascii="Calibri" w:hAnsi="Calibri"/>
        <w:b/>
        <w:snapToGrid w:val="0"/>
        <w:sz w:val="20"/>
        <w:szCs w:val="20"/>
        <w:lang w:val="es-ES_tradnl"/>
      </w:rPr>
      <w:t xml:space="preserve"> Versión: </w:t>
    </w:r>
    <w:r w:rsidRPr="003C470A">
      <w:rPr>
        <w:rStyle w:val="Nmerodepgina"/>
        <w:rFonts w:ascii="Calibri" w:hAnsi="Calibri"/>
        <w:snapToGrid w:val="0"/>
        <w:sz w:val="20"/>
        <w:szCs w:val="20"/>
        <w:lang w:val="es-ES_tradnl"/>
      </w:rPr>
      <w:t>1.</w:t>
    </w:r>
    <w:r w:rsidR="002B27F7">
      <w:rPr>
        <w:rStyle w:val="Nmerodepgina"/>
        <w:rFonts w:ascii="Calibri" w:hAnsi="Calibri"/>
        <w:snapToGrid w:val="0"/>
        <w:sz w:val="20"/>
        <w:szCs w:val="20"/>
        <w:lang w:val="es-ES_tradnl"/>
      </w:rPr>
      <w:t>1</w:t>
    </w:r>
  </w:p>
  <w:p w14:paraId="6361260F" w14:textId="71A67A4E" w:rsidR="00A3332F" w:rsidRPr="003C470A" w:rsidRDefault="00A3332F">
    <w:pPr>
      <w:pStyle w:val="Piedepgina"/>
      <w:tabs>
        <w:tab w:val="left" w:pos="7560"/>
      </w:tabs>
      <w:rPr>
        <w:rFonts w:ascii="Calibri" w:hAnsi="Calibri" w:cs="Book Antiqua"/>
        <w:b/>
        <w:sz w:val="20"/>
        <w:szCs w:val="20"/>
      </w:rPr>
    </w:pPr>
    <w:r w:rsidRPr="003C470A">
      <w:rPr>
        <w:rFonts w:ascii="Calibri" w:hAnsi="Calibri" w:cs="Book Antiqua"/>
        <w:b/>
        <w:sz w:val="20"/>
        <w:szCs w:val="20"/>
      </w:rPr>
      <w:tab/>
      <w:t>Página:</w:t>
    </w:r>
    <w:r w:rsidRPr="003C470A">
      <w:rPr>
        <w:rStyle w:val="Nmerodepgina"/>
        <w:rFonts w:ascii="Calibri" w:hAnsi="Calibri" w:cs="Book Antiqua"/>
        <w:sz w:val="20"/>
        <w:szCs w:val="20"/>
        <w:lang w:val="es-ES_tradnl"/>
      </w:rPr>
      <w:t xml:space="preserve">  </w:t>
    </w:r>
    <w:r w:rsidRPr="003C470A">
      <w:rPr>
        <w:rStyle w:val="Nmerodepgina"/>
        <w:rFonts w:ascii="Calibri" w:hAnsi="Calibri"/>
        <w:snapToGrid w:val="0"/>
        <w:sz w:val="20"/>
        <w:szCs w:val="20"/>
        <w:lang w:val="es-ES_tradnl"/>
      </w:rPr>
      <w:fldChar w:fldCharType="begin"/>
    </w:r>
    <w:r w:rsidRPr="003C470A">
      <w:rPr>
        <w:rStyle w:val="Nmerodepgina"/>
        <w:rFonts w:ascii="Calibri" w:hAnsi="Calibri"/>
        <w:snapToGrid w:val="0"/>
        <w:sz w:val="20"/>
        <w:szCs w:val="20"/>
        <w:lang w:val="es-ES_tradnl"/>
      </w:rPr>
      <w:instrText xml:space="preserve"> PAGE  </w:instrText>
    </w:r>
    <w:r w:rsidRPr="003C470A">
      <w:rPr>
        <w:rStyle w:val="Nmerodepgina"/>
        <w:rFonts w:ascii="Calibri" w:hAnsi="Calibri"/>
        <w:snapToGrid w:val="0"/>
        <w:sz w:val="20"/>
        <w:szCs w:val="20"/>
        <w:lang w:val="es-ES_tradnl"/>
      </w:rPr>
      <w:fldChar w:fldCharType="separate"/>
    </w:r>
    <w:r>
      <w:rPr>
        <w:rStyle w:val="Nmerodepgina"/>
        <w:rFonts w:ascii="Calibri" w:hAnsi="Calibri"/>
        <w:noProof/>
        <w:snapToGrid w:val="0"/>
        <w:sz w:val="20"/>
        <w:szCs w:val="20"/>
        <w:lang w:val="es-ES_tradnl"/>
      </w:rPr>
      <w:t>8</w:t>
    </w:r>
    <w:r w:rsidRPr="003C470A">
      <w:rPr>
        <w:rStyle w:val="Nmerodepgina"/>
        <w:rFonts w:ascii="Calibri" w:hAnsi="Calibri"/>
        <w:snapToGrid w:val="0"/>
        <w:sz w:val="20"/>
        <w:szCs w:val="20"/>
        <w:lang w:val="es-ES_tradnl"/>
      </w:rPr>
      <w:fldChar w:fldCharType="end"/>
    </w:r>
    <w:r w:rsidRPr="003C470A">
      <w:rPr>
        <w:rStyle w:val="Nmerodepgina"/>
        <w:rFonts w:ascii="Calibri" w:hAnsi="Calibri" w:cs="Book Antiqua"/>
        <w:sz w:val="20"/>
        <w:szCs w:val="20"/>
        <w:lang w:val="es-ES_tradnl"/>
      </w:rPr>
      <w:t xml:space="preserve">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D6D2A79" w14:textId="77777777" w:rsidR="00115B31" w:rsidRDefault="00115B31">
      <w:r>
        <w:separator/>
      </w:r>
    </w:p>
  </w:footnote>
  <w:footnote w:type="continuationSeparator" w:id="0">
    <w:p w14:paraId="34BD4B6F" w14:textId="77777777" w:rsidR="00115B31" w:rsidRDefault="00115B3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798FDA9" w14:textId="656375D0" w:rsidR="00A3332F" w:rsidRDefault="002127D8" w:rsidP="006C50A0">
    <w:pPr>
      <w:pStyle w:val="Encabezado"/>
      <w:jc w:val="right"/>
      <w:rPr>
        <w:rFonts w:ascii="Calibri" w:hAnsi="Calibri"/>
        <w:sz w:val="20"/>
        <w:szCs w:val="20"/>
      </w:rPr>
    </w:pPr>
    <w:r>
      <w:rPr>
        <w:noProof/>
      </w:rPr>
      <w:drawing>
        <wp:anchor distT="0" distB="0" distL="114300" distR="114300" simplePos="0" relativeHeight="251658752" behindDoc="1" locked="0" layoutInCell="1" allowOverlap="1" wp14:anchorId="016A7675" wp14:editId="5071EEA4">
          <wp:simplePos x="0" y="0"/>
          <wp:positionH relativeFrom="column">
            <wp:posOffset>-434340</wp:posOffset>
          </wp:positionH>
          <wp:positionV relativeFrom="paragraph">
            <wp:posOffset>-171450</wp:posOffset>
          </wp:positionV>
          <wp:extent cx="2524125" cy="647700"/>
          <wp:effectExtent l="0" t="0" r="0" b="0"/>
          <wp:wrapNone/>
          <wp:docPr id="2008129241" name="Imagen 200812924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24125" cy="647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3332F">
      <w:tab/>
    </w:r>
    <w:r w:rsidR="00A3332F">
      <w:tab/>
    </w:r>
    <w:r w:rsidR="00A3332F">
      <w:tab/>
    </w:r>
    <w:r w:rsidR="00A3332F">
      <w:tab/>
    </w:r>
    <w:r w:rsidR="00A3332F">
      <w:tab/>
    </w:r>
    <w:r w:rsidR="00A3332F">
      <w:tab/>
    </w:r>
    <w:r w:rsidR="00A3332F">
      <w:tab/>
    </w:r>
    <w:r w:rsidR="00A3332F">
      <w:tab/>
    </w:r>
    <w:r w:rsidR="00A3332F">
      <w:tab/>
    </w:r>
    <w:r w:rsidR="00A3332F">
      <w:tab/>
    </w:r>
    <w:r w:rsidR="00A3332F" w:rsidRPr="003C470A">
      <w:rPr>
        <w:rFonts w:ascii="Calibri" w:hAnsi="Calibri"/>
        <w:b/>
        <w:sz w:val="20"/>
        <w:szCs w:val="20"/>
      </w:rPr>
      <w:t>Proyecto</w:t>
    </w:r>
    <w:r w:rsidR="00A3332F" w:rsidRPr="003C470A">
      <w:rPr>
        <w:rFonts w:ascii="Calibri" w:hAnsi="Calibri"/>
        <w:sz w:val="20"/>
        <w:szCs w:val="20"/>
      </w:rPr>
      <w:t>:</w:t>
    </w:r>
    <w:r w:rsidR="00A3332F">
      <w:rPr>
        <w:rFonts w:ascii="Calibri" w:hAnsi="Calibri"/>
        <w:sz w:val="20"/>
        <w:szCs w:val="20"/>
      </w:rPr>
      <w:t xml:space="preserve"> </w:t>
    </w:r>
    <w:r w:rsidR="005F1B76">
      <w:rPr>
        <w:rFonts w:ascii="Calibri" w:hAnsi="Calibri"/>
        <w:sz w:val="20"/>
        <w:szCs w:val="20"/>
      </w:rPr>
      <w:t>Sistema de Ventas</w:t>
    </w:r>
    <w:r w:rsidR="00A3332F">
      <w:rPr>
        <w:rFonts w:ascii="Calibri" w:hAnsi="Calibri"/>
        <w:sz w:val="20"/>
        <w:szCs w:val="20"/>
      </w:rPr>
      <w:t xml:space="preserve">     </w:t>
    </w:r>
  </w:p>
  <w:p w14:paraId="234819D5" w14:textId="43E5D67F" w:rsidR="00A3332F" w:rsidRPr="003C470A" w:rsidRDefault="00A3332F" w:rsidP="006C50A0">
    <w:pPr>
      <w:pStyle w:val="Encabezado"/>
      <w:jc w:val="right"/>
      <w:rPr>
        <w:rFonts w:ascii="Calibri" w:hAnsi="Calibri"/>
        <w:sz w:val="20"/>
        <w:szCs w:val="20"/>
      </w:rPr>
    </w:pPr>
    <w:r w:rsidRPr="003C470A">
      <w:rPr>
        <w:rFonts w:ascii="Calibri" w:hAnsi="Calibri"/>
        <w:b/>
        <w:sz w:val="20"/>
        <w:szCs w:val="20"/>
      </w:rPr>
      <w:t>Versión Producto</w:t>
    </w:r>
    <w:r>
      <w:rPr>
        <w:rFonts w:ascii="Calibri" w:hAnsi="Calibri"/>
        <w:sz w:val="20"/>
        <w:szCs w:val="20"/>
      </w:rPr>
      <w:t xml:space="preserve">: </w:t>
    </w:r>
    <w:r w:rsidR="00B709FB">
      <w:rPr>
        <w:rFonts w:ascii="Calibri" w:hAnsi="Calibri"/>
        <w:sz w:val="20"/>
        <w:szCs w:val="20"/>
      </w:rPr>
      <w:t>1.0</w:t>
    </w:r>
    <w:r>
      <w:rPr>
        <w:rFonts w:ascii="Calibri" w:hAnsi="Calibri"/>
        <w:sz w:val="20"/>
        <w:szCs w:val="20"/>
      </w:rPr>
      <w:t xml:space="preserve">   </w:t>
    </w:r>
    <w:r w:rsidRPr="003C470A">
      <w:rPr>
        <w:rFonts w:ascii="Calibri" w:hAnsi="Calibri"/>
        <w:b/>
        <w:sz w:val="20"/>
        <w:szCs w:val="20"/>
      </w:rPr>
      <w:t>Cliente</w:t>
    </w:r>
    <w:r>
      <w:rPr>
        <w:rFonts w:ascii="Calibri" w:hAnsi="Calibri"/>
        <w:sz w:val="20"/>
        <w:szCs w:val="20"/>
      </w:rPr>
      <w:t xml:space="preserve">: </w:t>
    </w:r>
    <w:r w:rsidR="005F1B76">
      <w:rPr>
        <w:rFonts w:ascii="Calibri" w:hAnsi="Calibri"/>
        <w:sz w:val="20"/>
        <w:szCs w:val="20"/>
      </w:rPr>
      <w:t>Ro</w:t>
    </w:r>
    <w:r w:rsidR="00476DE9">
      <w:rPr>
        <w:rFonts w:ascii="Calibri" w:hAnsi="Calibri"/>
        <w:sz w:val="20"/>
        <w:szCs w:val="20"/>
      </w:rPr>
      <w:t>berto</w:t>
    </w:r>
    <w:r w:rsidR="005F1B76">
      <w:rPr>
        <w:rFonts w:ascii="Calibri" w:hAnsi="Calibri"/>
        <w:sz w:val="20"/>
        <w:szCs w:val="20"/>
      </w:rPr>
      <w:t xml:space="preserve"> Pérez</w:t>
    </w:r>
  </w:p>
  <w:p w14:paraId="2013C743" w14:textId="6FCD2943" w:rsidR="00A3332F" w:rsidRDefault="002127D8">
    <w:pPr>
      <w:pStyle w:val="Encabezado"/>
    </w:pPr>
    <w:r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C4F26CA" wp14:editId="4241C270">
              <wp:simplePos x="0" y="0"/>
              <wp:positionH relativeFrom="column">
                <wp:posOffset>-353695</wp:posOffset>
              </wp:positionH>
              <wp:positionV relativeFrom="paragraph">
                <wp:posOffset>49530</wp:posOffset>
              </wp:positionV>
              <wp:extent cx="6634480" cy="0"/>
              <wp:effectExtent l="0" t="0" r="0" b="0"/>
              <wp:wrapNone/>
              <wp:docPr id="2" name="AutoShap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34480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68686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0E5DFF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7" o:spid="_x0000_s1026" type="#_x0000_t32" style="position:absolute;margin-left:-27.85pt;margin-top:3.9pt;width:522.4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" strokeweight="1.5pt">
              <v:shadow color="#868686"/>
            </v:shape>
          </w:pict>
        </mc:Fallback>
      </mc:AlternateContent>
    </w:r>
    <w:r w:rsidR="00A3332F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  <w:rPr>
        <w:rFonts w:ascii="Arial" w:hAnsi="Arial" w:cs="Arial" w:hint="default"/>
        <w:b/>
        <w:i w:val="0"/>
        <w:sz w:val="28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  <w:rPr>
        <w:rFonts w:ascii="Book Antiqua" w:hAnsi="Book Antiqua" w:cs="Book Antiqua" w:hint="default"/>
        <w:b/>
        <w:i w:val="0"/>
        <w:sz w:val="24"/>
      </w:r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pStyle w:val="Ttulo4"/>
      <w:suff w:val="nothing"/>
      <w:lvlText w:val="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pStyle w:val="Ttulo7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pStyle w:val="Ttulo9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3"/>
    <w:multiLevelType w:val="multilevel"/>
    <w:tmpl w:val="00000003"/>
    <w:name w:val="WW8Num3"/>
    <w:lvl w:ilvl="0">
      <w:start w:val="3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ascii="Symbol" w:hAnsi="Symbol" w:cs="Symbol" w:hint="default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ascii="Symbol" w:hAnsi="Symbol" w:cs="Symbol" w:hint="default"/>
      </w:rPr>
    </w:lvl>
    <w:lvl w:ilvl="2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Wingdings"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ascii="Symbol" w:hAnsi="Symbol" w:cs="Symbol"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ascii="Symbol" w:hAnsi="Symbol" w:cs="Symbol"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ascii="Symbol" w:hAnsi="Symbol" w:cs="Symbol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ascii="Symbol" w:hAnsi="Symbol" w:cs="Symbol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ascii="Symbol" w:hAnsi="Symbol" w:cs="Symbol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ascii="Symbol" w:hAnsi="Symbol" w:cs="Symbol" w:hint="default"/>
      </w:rPr>
    </w:lvl>
  </w:abstractNum>
  <w:abstractNum w:abstractNumId="2" w15:restartNumberingAfterBreak="0">
    <w:nsid w:val="00000004"/>
    <w:multiLevelType w:val="singleLevel"/>
    <w:tmpl w:val="00000004"/>
    <w:name w:val="WW8Num4"/>
    <w:lvl w:ilvl="0">
      <w:start w:val="1"/>
      <w:numFmt w:val="bullet"/>
      <w:lvlText w:val=""/>
      <w:lvlJc w:val="left"/>
      <w:pPr>
        <w:tabs>
          <w:tab w:val="num" w:pos="1620"/>
        </w:tabs>
        <w:ind w:left="1620" w:hanging="360"/>
      </w:pPr>
      <w:rPr>
        <w:rFonts w:ascii="Wingdings" w:hAnsi="Wingdings" w:cs="Book Antiqua" w:hint="default"/>
      </w:rPr>
    </w:lvl>
  </w:abstractNum>
  <w:abstractNum w:abstractNumId="3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"/>
      <w:lvlJc w:val="left"/>
      <w:pPr>
        <w:tabs>
          <w:tab w:val="num" w:pos="1620"/>
        </w:tabs>
        <w:ind w:left="16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6"/>
    <w:multiLevelType w:val="multilevel"/>
    <w:tmpl w:val="00000006"/>
    <w:name w:val="WW8Num6"/>
    <w:lvl w:ilvl="0">
      <w:start w:val="2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ascii="Wingdings" w:hAnsi="Wingdings" w:cs="Wingdings" w:hint="default"/>
        <w:lang w:val="en-GB"/>
      </w:rPr>
    </w:lvl>
    <w:lvl w:ilvl="1">
      <w:start w:val="2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ascii="Wingdings" w:hAnsi="Wingdings" w:cs="Wingdings" w:hint="default"/>
        <w:lang w:val="en-GB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ascii="Wingdings" w:hAnsi="Wingdings" w:cs="Wingdings" w:hint="default"/>
        <w:lang w:val="en-GB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ascii="Wingdings" w:hAnsi="Wingdings" w:cs="Wingdings" w:hint="default"/>
        <w:lang w:val="en-GB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ascii="Wingdings" w:hAnsi="Wingdings" w:cs="Wingdings" w:hint="default"/>
        <w:lang w:val="en-GB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ascii="Wingdings" w:hAnsi="Wingdings" w:cs="Wingdings" w:hint="default"/>
        <w:lang w:val="en-GB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ascii="Wingdings" w:hAnsi="Wingdings" w:cs="Wingdings" w:hint="default"/>
        <w:lang w:val="en-GB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ascii="Wingdings" w:hAnsi="Wingdings" w:cs="Wingdings" w:hint="default"/>
        <w:lang w:val="en-GB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ascii="Wingdings" w:hAnsi="Wingdings" w:cs="Wingdings" w:hint="default"/>
        <w:lang w:val="en-GB"/>
      </w:rPr>
    </w:lvl>
  </w:abstractNum>
  <w:abstractNum w:abstractNumId="5" w15:restartNumberingAfterBreak="0">
    <w:nsid w:val="00000007"/>
    <w:multiLevelType w:val="multilevel"/>
    <w:tmpl w:val="00000007"/>
    <w:name w:val="WW8Num7"/>
    <w:lvl w:ilvl="0">
      <w:start w:val="3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cs="Book Antiqua" w:hint="default"/>
        <w:b/>
        <w:i w:val="0"/>
        <w:color w:val="auto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1080" w:hanging="720"/>
      </w:pPr>
      <w:rPr>
        <w:rFonts w:cs="Book Antiqua" w:hint="default"/>
        <w:b/>
        <w:i w:val="0"/>
        <w:color w:val="auto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cs="Book Antiqua" w:hint="default"/>
        <w:b/>
        <w:i w:val="0"/>
        <w:color w:val="auto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160" w:hanging="1080"/>
      </w:pPr>
      <w:rPr>
        <w:rFonts w:cs="Book Antiqua" w:hint="default"/>
        <w:b/>
        <w:i w:val="0"/>
        <w:color w:val="auto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cs="Book Antiqua" w:hint="default"/>
        <w:b/>
        <w:i w:val="0"/>
        <w:color w:val="auto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240" w:hanging="1440"/>
      </w:pPr>
      <w:rPr>
        <w:rFonts w:cs="Book Antiqua" w:hint="default"/>
        <w:b/>
        <w:i w:val="0"/>
        <w:color w:val="auto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cs="Book Antiqua" w:hint="default"/>
        <w:b/>
        <w:i w:val="0"/>
        <w:color w:val="auto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320" w:hanging="1800"/>
      </w:pPr>
      <w:rPr>
        <w:rFonts w:cs="Book Antiqua" w:hint="default"/>
        <w:b/>
        <w:i w:val="0"/>
        <w:color w:val="auto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5040" w:hanging="2160"/>
      </w:pPr>
      <w:rPr>
        <w:rFonts w:cs="Book Antiqua" w:hint="default"/>
        <w:b/>
        <w:i w:val="0"/>
        <w:color w:val="auto"/>
      </w:rPr>
    </w:lvl>
  </w:abstractNum>
  <w:abstractNum w:abstractNumId="6" w15:restartNumberingAfterBreak="0">
    <w:nsid w:val="00000008"/>
    <w:multiLevelType w:val="singleLevel"/>
    <w:tmpl w:val="1936B0CC"/>
    <w:name w:val="WW8Num8"/>
    <w:lvl w:ilvl="0">
      <w:start w:val="1"/>
      <w:numFmt w:val="decimal"/>
      <w:lvlText w:val="RN-%1."/>
      <w:lvlJc w:val="left"/>
      <w:pPr>
        <w:tabs>
          <w:tab w:val="num" w:pos="2520"/>
        </w:tabs>
        <w:ind w:left="2520" w:hanging="360"/>
      </w:pPr>
      <w:rPr>
        <w:rFonts w:ascii="Arial" w:hAnsi="Arial" w:cs="Arial" w:hint="default"/>
        <w:b/>
        <w:i w:val="0"/>
        <w:sz w:val="28"/>
        <w:szCs w:val="18"/>
      </w:rPr>
    </w:lvl>
  </w:abstractNum>
  <w:abstractNum w:abstractNumId="7" w15:restartNumberingAfterBreak="0">
    <w:nsid w:val="00A86CC7"/>
    <w:multiLevelType w:val="hybridMultilevel"/>
    <w:tmpl w:val="79E6029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19A1160"/>
    <w:multiLevelType w:val="hybridMultilevel"/>
    <w:tmpl w:val="7D4891F0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01AF350D"/>
    <w:multiLevelType w:val="hybridMultilevel"/>
    <w:tmpl w:val="BDB8EA16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02A6543C"/>
    <w:multiLevelType w:val="hybridMultilevel"/>
    <w:tmpl w:val="B1D4AB42"/>
    <w:lvl w:ilvl="0" w:tplc="30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1" w15:restartNumberingAfterBreak="0">
    <w:nsid w:val="047817E6"/>
    <w:multiLevelType w:val="hybridMultilevel"/>
    <w:tmpl w:val="F298632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4C93345"/>
    <w:multiLevelType w:val="hybridMultilevel"/>
    <w:tmpl w:val="00C4CD8C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05847B04"/>
    <w:multiLevelType w:val="hybridMultilevel"/>
    <w:tmpl w:val="C90EA8A6"/>
    <w:lvl w:ilvl="0" w:tplc="878C9CC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902C594C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40B00BC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7129D54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9785ADE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940C004E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7CBD2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8410D79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7AE6398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06FC1C4C"/>
    <w:multiLevelType w:val="multilevel"/>
    <w:tmpl w:val="A406E5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093268F6"/>
    <w:multiLevelType w:val="hybridMultilevel"/>
    <w:tmpl w:val="CF627930"/>
    <w:lvl w:ilvl="0" w:tplc="30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6" w15:restartNumberingAfterBreak="0">
    <w:nsid w:val="0A173941"/>
    <w:multiLevelType w:val="hybridMultilevel"/>
    <w:tmpl w:val="52BA235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0AE11BA3"/>
    <w:multiLevelType w:val="multilevel"/>
    <w:tmpl w:val="D45E927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8" w15:restartNumberingAfterBreak="0">
    <w:nsid w:val="0B556E53"/>
    <w:multiLevelType w:val="hybridMultilevel"/>
    <w:tmpl w:val="4D7CF584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0BCA03FE"/>
    <w:multiLevelType w:val="hybridMultilevel"/>
    <w:tmpl w:val="CDE0A6F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0D9A7484"/>
    <w:multiLevelType w:val="hybridMultilevel"/>
    <w:tmpl w:val="867E22E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0DAD612C"/>
    <w:multiLevelType w:val="hybridMultilevel"/>
    <w:tmpl w:val="248C96F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0E0A3EF9"/>
    <w:multiLevelType w:val="hybridMultilevel"/>
    <w:tmpl w:val="AE9650A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0E80718A"/>
    <w:multiLevelType w:val="hybridMultilevel"/>
    <w:tmpl w:val="055C0C2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0F387A17"/>
    <w:multiLevelType w:val="hybridMultilevel"/>
    <w:tmpl w:val="4DC4D62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0F4571DB"/>
    <w:multiLevelType w:val="multilevel"/>
    <w:tmpl w:val="3D1E1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00C3FA9"/>
    <w:multiLevelType w:val="hybridMultilevel"/>
    <w:tmpl w:val="D298B97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11A10C51"/>
    <w:multiLevelType w:val="hybridMultilevel"/>
    <w:tmpl w:val="476EC47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11AF0DDF"/>
    <w:multiLevelType w:val="hybridMultilevel"/>
    <w:tmpl w:val="A386B3BC"/>
    <w:lvl w:ilvl="0" w:tplc="C756B024">
      <w:numFmt w:val="bullet"/>
      <w:lvlText w:val="-"/>
      <w:lvlJc w:val="left"/>
      <w:pPr>
        <w:ind w:left="2508" w:hanging="360"/>
      </w:pPr>
      <w:rPr>
        <w:rFonts w:ascii="Calibri" w:eastAsia="Times New Roman" w:hAnsi="Calibri" w:cs="Calibri" w:hint="default"/>
        <w:b/>
      </w:rPr>
    </w:lvl>
    <w:lvl w:ilvl="1" w:tplc="300A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29" w15:restartNumberingAfterBreak="0">
    <w:nsid w:val="121A219C"/>
    <w:multiLevelType w:val="multilevel"/>
    <w:tmpl w:val="EF74D644"/>
    <w:lvl w:ilvl="0">
      <w:start w:val="1"/>
      <w:numFmt w:val="bullet"/>
      <w:lvlText w:val=""/>
      <w:lvlJc w:val="left"/>
      <w:pPr>
        <w:tabs>
          <w:tab w:val="num" w:pos="1068"/>
        </w:tabs>
        <w:ind w:left="1068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30" w15:restartNumberingAfterBreak="0">
    <w:nsid w:val="12795467"/>
    <w:multiLevelType w:val="hybridMultilevel"/>
    <w:tmpl w:val="6A06D7C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134D1AFA"/>
    <w:multiLevelType w:val="multilevel"/>
    <w:tmpl w:val="692C2780"/>
    <w:lvl w:ilvl="0">
      <w:start w:val="1"/>
      <w:numFmt w:val="bullet"/>
      <w:lvlText w:val=""/>
      <w:lvlJc w:val="left"/>
      <w:pPr>
        <w:ind w:left="1674" w:hanging="540"/>
      </w:pPr>
      <w:rPr>
        <w:rFonts w:ascii="Symbol" w:hAnsi="Symbol" w:hint="default"/>
        <w:sz w:val="24"/>
      </w:rPr>
    </w:lvl>
    <w:lvl w:ilvl="1">
      <w:start w:val="2"/>
      <w:numFmt w:val="decimal"/>
      <w:lvlText w:val="%1.%2."/>
      <w:lvlJc w:val="left"/>
      <w:pPr>
        <w:ind w:left="1854" w:hanging="72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2214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2574" w:hanging="144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2574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2934" w:hanging="180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2934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3294" w:hanging="2160"/>
      </w:pPr>
      <w:rPr>
        <w:rFonts w:hint="default"/>
        <w:sz w:val="24"/>
      </w:rPr>
    </w:lvl>
  </w:abstractNum>
  <w:abstractNum w:abstractNumId="32" w15:restartNumberingAfterBreak="0">
    <w:nsid w:val="16770412"/>
    <w:multiLevelType w:val="multilevel"/>
    <w:tmpl w:val="B6CC4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6BD0EF1"/>
    <w:multiLevelType w:val="hybridMultilevel"/>
    <w:tmpl w:val="A74C97E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16D80332"/>
    <w:multiLevelType w:val="multilevel"/>
    <w:tmpl w:val="3DAAF1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  <w:b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16DE7598"/>
    <w:multiLevelType w:val="hybridMultilevel"/>
    <w:tmpl w:val="266ED00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17137640"/>
    <w:multiLevelType w:val="hybridMultilevel"/>
    <w:tmpl w:val="8216EE7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8D13109"/>
    <w:multiLevelType w:val="multilevel"/>
    <w:tmpl w:val="51B641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  <w:b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19266FA8"/>
    <w:multiLevelType w:val="hybridMultilevel"/>
    <w:tmpl w:val="ABA67E8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93F3BC8"/>
    <w:multiLevelType w:val="hybridMultilevel"/>
    <w:tmpl w:val="521689F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0" w15:restartNumberingAfterBreak="0">
    <w:nsid w:val="196D313E"/>
    <w:multiLevelType w:val="multilevel"/>
    <w:tmpl w:val="77846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  <w:b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97A0BFD"/>
    <w:multiLevelType w:val="hybridMultilevel"/>
    <w:tmpl w:val="22B4AB00"/>
    <w:lvl w:ilvl="0" w:tplc="D37493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923C1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6FEB8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116D1C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30AA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51C13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A34BD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EF2D4E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AE0F03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2" w15:restartNumberingAfterBreak="0">
    <w:nsid w:val="1A0B5875"/>
    <w:multiLevelType w:val="hybridMultilevel"/>
    <w:tmpl w:val="B2866FD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1A5F33CB"/>
    <w:multiLevelType w:val="hybridMultilevel"/>
    <w:tmpl w:val="1E32B836"/>
    <w:lvl w:ilvl="0" w:tplc="85FE07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22822D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1A4B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D0855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6215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2869F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9A8F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7A8D7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57EF8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1A7D5FF8"/>
    <w:multiLevelType w:val="hybridMultilevel"/>
    <w:tmpl w:val="E928526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1F220591"/>
    <w:multiLevelType w:val="hybridMultilevel"/>
    <w:tmpl w:val="E8629F24"/>
    <w:lvl w:ilvl="0" w:tplc="3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6" w15:restartNumberingAfterBreak="0">
    <w:nsid w:val="1F652BEF"/>
    <w:multiLevelType w:val="multilevel"/>
    <w:tmpl w:val="D45E927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7" w15:restartNumberingAfterBreak="0">
    <w:nsid w:val="209653E4"/>
    <w:multiLevelType w:val="hybridMultilevel"/>
    <w:tmpl w:val="20084E00"/>
    <w:lvl w:ilvl="0" w:tplc="FFFFFFFF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auto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8" w15:restartNumberingAfterBreak="0">
    <w:nsid w:val="225713C1"/>
    <w:multiLevelType w:val="hybridMultilevel"/>
    <w:tmpl w:val="EA94F138"/>
    <w:lvl w:ilvl="0" w:tplc="0C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49" w15:restartNumberingAfterBreak="0">
    <w:nsid w:val="22F267FA"/>
    <w:multiLevelType w:val="multilevel"/>
    <w:tmpl w:val="61184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23425F83"/>
    <w:multiLevelType w:val="multilevel"/>
    <w:tmpl w:val="CA4C7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23860C36"/>
    <w:multiLevelType w:val="multilevel"/>
    <w:tmpl w:val="36E0C13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  <w:i w:val="0"/>
        <w:sz w:val="24"/>
      </w:rPr>
    </w:lvl>
    <w:lvl w:ilvl="2">
      <w:start w:val="1"/>
      <w:numFmt w:val="decimal"/>
      <w:isLgl/>
      <w:lvlText w:val="%1.%2.%3."/>
      <w:lvlJc w:val="left"/>
      <w:pPr>
        <w:ind w:left="1997" w:hanging="720"/>
      </w:pPr>
      <w:rPr>
        <w:rFonts w:hint="default"/>
        <w:i w:val="0"/>
        <w:sz w:val="24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asciiTheme="minorHAnsi" w:hAnsiTheme="minorHAnsi" w:cstheme="minorHAnsi" w:hint="default"/>
        <w:i w:val="0"/>
        <w:sz w:val="24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  <w:i w:val="0"/>
        <w:sz w:val="24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i w:val="0"/>
        <w:sz w:val="24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  <w:i w:val="0"/>
        <w:sz w:val="24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  <w:i w:val="0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  <w:i w:val="0"/>
        <w:sz w:val="24"/>
      </w:rPr>
    </w:lvl>
  </w:abstractNum>
  <w:abstractNum w:abstractNumId="52" w15:restartNumberingAfterBreak="0">
    <w:nsid w:val="23C44FC9"/>
    <w:multiLevelType w:val="multilevel"/>
    <w:tmpl w:val="524463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23D55E91"/>
    <w:multiLevelType w:val="hybridMultilevel"/>
    <w:tmpl w:val="3B78CDE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25030E14"/>
    <w:multiLevelType w:val="hybridMultilevel"/>
    <w:tmpl w:val="7166DB2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257E145F"/>
    <w:multiLevelType w:val="hybridMultilevel"/>
    <w:tmpl w:val="47AE4D5C"/>
    <w:lvl w:ilvl="0" w:tplc="C756B024"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  <w:b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5BC5F81"/>
    <w:multiLevelType w:val="hybridMultilevel"/>
    <w:tmpl w:val="5A0E3A6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26767B73"/>
    <w:multiLevelType w:val="hybridMultilevel"/>
    <w:tmpl w:val="0CF2F868"/>
    <w:lvl w:ilvl="0" w:tplc="4E9C4D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7B696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DFE195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126C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53EDA5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F255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78E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1C11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D5A4A8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278377FC"/>
    <w:multiLevelType w:val="multilevel"/>
    <w:tmpl w:val="89FC085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59" w15:restartNumberingAfterBreak="0">
    <w:nsid w:val="27A92D53"/>
    <w:multiLevelType w:val="hybridMultilevel"/>
    <w:tmpl w:val="BA7A6CD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8962A73"/>
    <w:multiLevelType w:val="hybridMultilevel"/>
    <w:tmpl w:val="75F22BF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292D5888"/>
    <w:multiLevelType w:val="hybridMultilevel"/>
    <w:tmpl w:val="3FE486D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29904234"/>
    <w:multiLevelType w:val="multilevel"/>
    <w:tmpl w:val="0C9036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2AEB438E"/>
    <w:multiLevelType w:val="multilevel"/>
    <w:tmpl w:val="89FC085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64" w15:restartNumberingAfterBreak="0">
    <w:nsid w:val="2B2279FD"/>
    <w:multiLevelType w:val="hybridMultilevel"/>
    <w:tmpl w:val="5828791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5" w15:restartNumberingAfterBreak="0">
    <w:nsid w:val="2B2E32CA"/>
    <w:multiLevelType w:val="multilevel"/>
    <w:tmpl w:val="47B2F410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entative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66" w15:restartNumberingAfterBreak="0">
    <w:nsid w:val="2BAE74C9"/>
    <w:multiLevelType w:val="hybridMultilevel"/>
    <w:tmpl w:val="39E6BBE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2C5F60F9"/>
    <w:multiLevelType w:val="hybridMultilevel"/>
    <w:tmpl w:val="C1CA024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2CB0163B"/>
    <w:multiLevelType w:val="hybridMultilevel"/>
    <w:tmpl w:val="22CAF1F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2CF445AF"/>
    <w:multiLevelType w:val="hybridMultilevel"/>
    <w:tmpl w:val="308E0BC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2D351869"/>
    <w:multiLevelType w:val="multilevel"/>
    <w:tmpl w:val="57A8417A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sz w:val="24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  <w:sz w:val="24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4"/>
      </w:rPr>
    </w:lvl>
  </w:abstractNum>
  <w:abstractNum w:abstractNumId="71" w15:restartNumberingAfterBreak="0">
    <w:nsid w:val="2D9C0155"/>
    <w:multiLevelType w:val="hybridMultilevel"/>
    <w:tmpl w:val="B2783AAA"/>
    <w:lvl w:ilvl="0" w:tplc="0C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72" w15:restartNumberingAfterBreak="0">
    <w:nsid w:val="2DFF4D65"/>
    <w:multiLevelType w:val="hybridMultilevel"/>
    <w:tmpl w:val="A9A00B7C"/>
    <w:lvl w:ilvl="0" w:tplc="300A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3" w15:restartNumberingAfterBreak="0">
    <w:nsid w:val="2EBE5E98"/>
    <w:multiLevelType w:val="hybridMultilevel"/>
    <w:tmpl w:val="3AECE39A"/>
    <w:lvl w:ilvl="0" w:tplc="300A000F">
      <w:start w:val="1"/>
      <w:numFmt w:val="decimal"/>
      <w:lvlText w:val="%1."/>
      <w:lvlJc w:val="left"/>
      <w:pPr>
        <w:ind w:left="1788" w:hanging="360"/>
      </w:pPr>
    </w:lvl>
    <w:lvl w:ilvl="1" w:tplc="300A0019" w:tentative="1">
      <w:start w:val="1"/>
      <w:numFmt w:val="lowerLetter"/>
      <w:lvlText w:val="%2."/>
      <w:lvlJc w:val="left"/>
      <w:pPr>
        <w:ind w:left="2508" w:hanging="360"/>
      </w:pPr>
    </w:lvl>
    <w:lvl w:ilvl="2" w:tplc="300A001B" w:tentative="1">
      <w:start w:val="1"/>
      <w:numFmt w:val="lowerRoman"/>
      <w:lvlText w:val="%3."/>
      <w:lvlJc w:val="right"/>
      <w:pPr>
        <w:ind w:left="3228" w:hanging="180"/>
      </w:pPr>
    </w:lvl>
    <w:lvl w:ilvl="3" w:tplc="300A000F" w:tentative="1">
      <w:start w:val="1"/>
      <w:numFmt w:val="decimal"/>
      <w:lvlText w:val="%4."/>
      <w:lvlJc w:val="left"/>
      <w:pPr>
        <w:ind w:left="3948" w:hanging="360"/>
      </w:pPr>
    </w:lvl>
    <w:lvl w:ilvl="4" w:tplc="300A0019" w:tentative="1">
      <w:start w:val="1"/>
      <w:numFmt w:val="lowerLetter"/>
      <w:lvlText w:val="%5."/>
      <w:lvlJc w:val="left"/>
      <w:pPr>
        <w:ind w:left="4668" w:hanging="360"/>
      </w:pPr>
    </w:lvl>
    <w:lvl w:ilvl="5" w:tplc="300A001B" w:tentative="1">
      <w:start w:val="1"/>
      <w:numFmt w:val="lowerRoman"/>
      <w:lvlText w:val="%6."/>
      <w:lvlJc w:val="right"/>
      <w:pPr>
        <w:ind w:left="5388" w:hanging="180"/>
      </w:pPr>
    </w:lvl>
    <w:lvl w:ilvl="6" w:tplc="300A000F" w:tentative="1">
      <w:start w:val="1"/>
      <w:numFmt w:val="decimal"/>
      <w:lvlText w:val="%7."/>
      <w:lvlJc w:val="left"/>
      <w:pPr>
        <w:ind w:left="6108" w:hanging="360"/>
      </w:pPr>
    </w:lvl>
    <w:lvl w:ilvl="7" w:tplc="300A0019" w:tentative="1">
      <w:start w:val="1"/>
      <w:numFmt w:val="lowerLetter"/>
      <w:lvlText w:val="%8."/>
      <w:lvlJc w:val="left"/>
      <w:pPr>
        <w:ind w:left="6828" w:hanging="360"/>
      </w:pPr>
    </w:lvl>
    <w:lvl w:ilvl="8" w:tplc="300A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74" w15:restartNumberingAfterBreak="0">
    <w:nsid w:val="2EDE3397"/>
    <w:multiLevelType w:val="hybridMultilevel"/>
    <w:tmpl w:val="EF8C70C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2F396155"/>
    <w:multiLevelType w:val="hybridMultilevel"/>
    <w:tmpl w:val="831E810E"/>
    <w:lvl w:ilvl="0" w:tplc="300A0001">
      <w:start w:val="1"/>
      <w:numFmt w:val="bullet"/>
      <w:lvlText w:val=""/>
      <w:lvlJc w:val="left"/>
      <w:pPr>
        <w:ind w:left="141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76" w15:restartNumberingAfterBreak="0">
    <w:nsid w:val="30D34118"/>
    <w:multiLevelType w:val="hybridMultilevel"/>
    <w:tmpl w:val="FABE052A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7" w15:restartNumberingAfterBreak="0">
    <w:nsid w:val="31513D57"/>
    <w:multiLevelType w:val="multilevel"/>
    <w:tmpl w:val="F306D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316649E0"/>
    <w:multiLevelType w:val="multilevel"/>
    <w:tmpl w:val="355A4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322C0FD0"/>
    <w:multiLevelType w:val="multilevel"/>
    <w:tmpl w:val="D45E927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0" w15:restartNumberingAfterBreak="0">
    <w:nsid w:val="32330AC1"/>
    <w:multiLevelType w:val="multilevel"/>
    <w:tmpl w:val="82268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32563B58"/>
    <w:multiLevelType w:val="hybridMultilevel"/>
    <w:tmpl w:val="9EE06E4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334F14DE"/>
    <w:multiLevelType w:val="hybridMultilevel"/>
    <w:tmpl w:val="7AC2E6C4"/>
    <w:lvl w:ilvl="0" w:tplc="76366C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7BA886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0AA3B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A526B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2E867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6B02A5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8462E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EE8AF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8B0EE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3" w15:restartNumberingAfterBreak="0">
    <w:nsid w:val="33707B84"/>
    <w:multiLevelType w:val="hybridMultilevel"/>
    <w:tmpl w:val="AD425C98"/>
    <w:lvl w:ilvl="0" w:tplc="300A0001">
      <w:start w:val="1"/>
      <w:numFmt w:val="bullet"/>
      <w:lvlText w:val=""/>
      <w:lvlJc w:val="left"/>
      <w:pPr>
        <w:ind w:left="213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84" w15:restartNumberingAfterBreak="0">
    <w:nsid w:val="33951D23"/>
    <w:multiLevelType w:val="hybridMultilevel"/>
    <w:tmpl w:val="9A6EEF3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34F8505D"/>
    <w:multiLevelType w:val="multilevel"/>
    <w:tmpl w:val="70D88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363A1AC0"/>
    <w:multiLevelType w:val="hybridMultilevel"/>
    <w:tmpl w:val="3E00E412"/>
    <w:lvl w:ilvl="0" w:tplc="300A000F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  <w:color w:val="002060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7" w15:restartNumberingAfterBreak="0">
    <w:nsid w:val="366D2D99"/>
    <w:multiLevelType w:val="hybridMultilevel"/>
    <w:tmpl w:val="41B2D3E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8" w15:restartNumberingAfterBreak="0">
    <w:nsid w:val="37062EA0"/>
    <w:multiLevelType w:val="multilevel"/>
    <w:tmpl w:val="FE7C93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386717F5"/>
    <w:multiLevelType w:val="hybridMultilevel"/>
    <w:tmpl w:val="4C76CED6"/>
    <w:lvl w:ilvl="0" w:tplc="8848BC80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EAB6F30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ED8ACB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104B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31E840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7E80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3469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DC9F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749DA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3B8A5275"/>
    <w:multiLevelType w:val="multilevel"/>
    <w:tmpl w:val="89FC085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1" w15:restartNumberingAfterBreak="0">
    <w:nsid w:val="3CA24D46"/>
    <w:multiLevelType w:val="multilevel"/>
    <w:tmpl w:val="5BD20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3E5F00C7"/>
    <w:multiLevelType w:val="hybridMultilevel"/>
    <w:tmpl w:val="170A266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3" w15:restartNumberingAfterBreak="0">
    <w:nsid w:val="3E923AE1"/>
    <w:multiLevelType w:val="multilevel"/>
    <w:tmpl w:val="D45E927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4" w15:restartNumberingAfterBreak="0">
    <w:nsid w:val="3F9903C5"/>
    <w:multiLevelType w:val="hybridMultilevel"/>
    <w:tmpl w:val="988CD31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5" w15:restartNumberingAfterBreak="0">
    <w:nsid w:val="3FAF6E07"/>
    <w:multiLevelType w:val="hybridMultilevel"/>
    <w:tmpl w:val="9B0A5C8E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6" w15:restartNumberingAfterBreak="0">
    <w:nsid w:val="40C21144"/>
    <w:multiLevelType w:val="hybridMultilevel"/>
    <w:tmpl w:val="329025C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7" w15:restartNumberingAfterBreak="0">
    <w:nsid w:val="40E83980"/>
    <w:multiLevelType w:val="hybridMultilevel"/>
    <w:tmpl w:val="5A1C6360"/>
    <w:lvl w:ilvl="0" w:tplc="9AC4C0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8" w15:restartNumberingAfterBreak="0">
    <w:nsid w:val="40FF42B9"/>
    <w:multiLevelType w:val="hybridMultilevel"/>
    <w:tmpl w:val="DBA4D724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9" w15:restartNumberingAfterBreak="0">
    <w:nsid w:val="43B712A8"/>
    <w:multiLevelType w:val="hybridMultilevel"/>
    <w:tmpl w:val="B304178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0" w15:restartNumberingAfterBreak="0">
    <w:nsid w:val="44454107"/>
    <w:multiLevelType w:val="hybridMultilevel"/>
    <w:tmpl w:val="4C58455C"/>
    <w:lvl w:ilvl="0" w:tplc="3C9CAD84">
      <w:start w:val="2"/>
      <w:numFmt w:val="bullet"/>
      <w:lvlText w:val="-"/>
      <w:lvlJc w:val="left"/>
      <w:pPr>
        <w:ind w:left="1353" w:hanging="360"/>
      </w:pPr>
      <w:rPr>
        <w:rFonts w:ascii="Calibri" w:eastAsia="Times New Roman" w:hAnsi="Calibri" w:cs="Book Antiqua" w:hint="default"/>
      </w:rPr>
    </w:lvl>
    <w:lvl w:ilvl="1" w:tplc="0C0A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01" w15:restartNumberingAfterBreak="0">
    <w:nsid w:val="44496AF6"/>
    <w:multiLevelType w:val="hybridMultilevel"/>
    <w:tmpl w:val="3F46DFF8"/>
    <w:lvl w:ilvl="0" w:tplc="30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2" w15:restartNumberingAfterBreak="0">
    <w:nsid w:val="44BE7463"/>
    <w:multiLevelType w:val="multilevel"/>
    <w:tmpl w:val="355A4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45023030"/>
    <w:multiLevelType w:val="hybridMultilevel"/>
    <w:tmpl w:val="D5E4074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4" w15:restartNumberingAfterBreak="0">
    <w:nsid w:val="464176D8"/>
    <w:multiLevelType w:val="hybridMultilevel"/>
    <w:tmpl w:val="383E2D06"/>
    <w:lvl w:ilvl="0" w:tplc="300A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105" w15:restartNumberingAfterBreak="0">
    <w:nsid w:val="479C6A8F"/>
    <w:multiLevelType w:val="hybridMultilevel"/>
    <w:tmpl w:val="86DC48C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6" w15:restartNumberingAfterBreak="0">
    <w:nsid w:val="479E3857"/>
    <w:multiLevelType w:val="hybridMultilevel"/>
    <w:tmpl w:val="62408A0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7" w15:restartNumberingAfterBreak="0">
    <w:nsid w:val="47AB3C82"/>
    <w:multiLevelType w:val="hybridMultilevel"/>
    <w:tmpl w:val="EA2E76B0"/>
    <w:lvl w:ilvl="0" w:tplc="30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8" w15:restartNumberingAfterBreak="0">
    <w:nsid w:val="49494B86"/>
    <w:multiLevelType w:val="multilevel"/>
    <w:tmpl w:val="D45E927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9" w15:restartNumberingAfterBreak="0">
    <w:nsid w:val="49943F19"/>
    <w:multiLevelType w:val="hybridMultilevel"/>
    <w:tmpl w:val="9B662A10"/>
    <w:lvl w:ilvl="0" w:tplc="2570AADA">
      <w:start w:val="1"/>
      <w:numFmt w:val="bullet"/>
      <w:lvlText w:val="·"/>
      <w:lvlJc w:val="left"/>
      <w:pPr>
        <w:ind w:left="720" w:hanging="360"/>
      </w:pPr>
      <w:rPr>
        <w:rFonts w:ascii="Symbol" w:hAnsi="Symbol" w:hint="default"/>
      </w:rPr>
    </w:lvl>
    <w:lvl w:ilvl="1" w:tplc="06CC41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8749B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943E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B8A1F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307A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9207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A6EB4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4FE01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0" w15:restartNumberingAfterBreak="0">
    <w:nsid w:val="49A509CC"/>
    <w:multiLevelType w:val="hybridMultilevel"/>
    <w:tmpl w:val="03401A88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1" w15:restartNumberingAfterBreak="0">
    <w:nsid w:val="4B2C26A1"/>
    <w:multiLevelType w:val="hybridMultilevel"/>
    <w:tmpl w:val="37DECA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2" w15:restartNumberingAfterBreak="0">
    <w:nsid w:val="4C7C01B0"/>
    <w:multiLevelType w:val="multilevel"/>
    <w:tmpl w:val="BABA00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4CAE0405"/>
    <w:multiLevelType w:val="hybridMultilevel"/>
    <w:tmpl w:val="E9AC0838"/>
    <w:lvl w:ilvl="0" w:tplc="0C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4" w15:restartNumberingAfterBreak="0">
    <w:nsid w:val="4CF33C12"/>
    <w:multiLevelType w:val="hybridMultilevel"/>
    <w:tmpl w:val="37CA95C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4DF74ED1"/>
    <w:multiLevelType w:val="hybridMultilevel"/>
    <w:tmpl w:val="D0FAC354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6" w15:restartNumberingAfterBreak="0">
    <w:nsid w:val="4F954189"/>
    <w:multiLevelType w:val="hybridMultilevel"/>
    <w:tmpl w:val="B5F2AA62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7" w15:restartNumberingAfterBreak="0">
    <w:nsid w:val="506ED69A"/>
    <w:multiLevelType w:val="hybridMultilevel"/>
    <w:tmpl w:val="DC3C7554"/>
    <w:lvl w:ilvl="0" w:tplc="B254B4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961B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950BD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1F45C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49CCA6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4BA980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0CE69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680E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17C663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8" w15:restartNumberingAfterBreak="0">
    <w:nsid w:val="50AE5C73"/>
    <w:multiLevelType w:val="multilevel"/>
    <w:tmpl w:val="E500E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50BC7B15"/>
    <w:multiLevelType w:val="hybridMultilevel"/>
    <w:tmpl w:val="697AF7DA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0" w15:restartNumberingAfterBreak="0">
    <w:nsid w:val="5123BC2D"/>
    <w:multiLevelType w:val="hybridMultilevel"/>
    <w:tmpl w:val="499C5000"/>
    <w:lvl w:ilvl="0" w:tplc="669E4F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E4EE8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1E49A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6A8BA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42635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BA23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1C52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438F0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D8B1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1" w15:restartNumberingAfterBreak="0">
    <w:nsid w:val="51EB67F8"/>
    <w:multiLevelType w:val="hybridMultilevel"/>
    <w:tmpl w:val="E4CC13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2" w15:restartNumberingAfterBreak="0">
    <w:nsid w:val="53E673C5"/>
    <w:multiLevelType w:val="multilevel"/>
    <w:tmpl w:val="3C503F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54435122"/>
    <w:multiLevelType w:val="hybridMultilevel"/>
    <w:tmpl w:val="469890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4" w15:restartNumberingAfterBreak="0">
    <w:nsid w:val="547F6015"/>
    <w:multiLevelType w:val="hybridMultilevel"/>
    <w:tmpl w:val="88E4162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54917C07"/>
    <w:multiLevelType w:val="multilevel"/>
    <w:tmpl w:val="C20A8E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6" w15:restartNumberingAfterBreak="0">
    <w:nsid w:val="5703556C"/>
    <w:multiLevelType w:val="hybridMultilevel"/>
    <w:tmpl w:val="3800BAB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584A5EE1"/>
    <w:multiLevelType w:val="hybridMultilevel"/>
    <w:tmpl w:val="5F4AF6A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8" w15:restartNumberingAfterBreak="0">
    <w:nsid w:val="58557F5D"/>
    <w:multiLevelType w:val="hybridMultilevel"/>
    <w:tmpl w:val="1226864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9" w15:restartNumberingAfterBreak="0">
    <w:nsid w:val="5BC14B81"/>
    <w:multiLevelType w:val="multilevel"/>
    <w:tmpl w:val="AD9CB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0" w15:restartNumberingAfterBreak="0">
    <w:nsid w:val="5BF63A08"/>
    <w:multiLevelType w:val="hybridMultilevel"/>
    <w:tmpl w:val="279849A0"/>
    <w:lvl w:ilvl="0" w:tplc="0C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31" w15:restartNumberingAfterBreak="0">
    <w:nsid w:val="5CD3904A"/>
    <w:multiLevelType w:val="hybridMultilevel"/>
    <w:tmpl w:val="779AE23A"/>
    <w:lvl w:ilvl="0" w:tplc="4B70809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40603C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B2A9A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588E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E0FE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58ED4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160B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5476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AE44A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5D194A2D"/>
    <w:multiLevelType w:val="multilevel"/>
    <w:tmpl w:val="9F5404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3" w15:restartNumberingAfterBreak="0">
    <w:nsid w:val="5FDC44B9"/>
    <w:multiLevelType w:val="multilevel"/>
    <w:tmpl w:val="8348CC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4" w15:restartNumberingAfterBreak="0">
    <w:nsid w:val="5FF20EF6"/>
    <w:multiLevelType w:val="hybridMultilevel"/>
    <w:tmpl w:val="64963EC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5" w15:restartNumberingAfterBreak="0">
    <w:nsid w:val="5FF21ECC"/>
    <w:multiLevelType w:val="hybridMultilevel"/>
    <w:tmpl w:val="640A2A4A"/>
    <w:lvl w:ilvl="0" w:tplc="300A0001">
      <w:start w:val="1"/>
      <w:numFmt w:val="bullet"/>
      <w:lvlText w:val=""/>
      <w:lvlJc w:val="left"/>
      <w:pPr>
        <w:ind w:left="458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178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98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618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338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058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778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98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218" w:hanging="360"/>
      </w:pPr>
      <w:rPr>
        <w:rFonts w:ascii="Wingdings" w:hAnsi="Wingdings" w:hint="default"/>
      </w:rPr>
    </w:lvl>
  </w:abstractNum>
  <w:abstractNum w:abstractNumId="136" w15:restartNumberingAfterBreak="0">
    <w:nsid w:val="60963146"/>
    <w:multiLevelType w:val="hybridMultilevel"/>
    <w:tmpl w:val="EF5EA38A"/>
    <w:lvl w:ilvl="0" w:tplc="300A000F">
      <w:start w:val="1"/>
      <w:numFmt w:val="decimal"/>
      <w:lvlText w:val="%1."/>
      <w:lvlJc w:val="left"/>
      <w:pPr>
        <w:ind w:left="1788" w:hanging="360"/>
      </w:pPr>
    </w:lvl>
    <w:lvl w:ilvl="1" w:tplc="300A0019" w:tentative="1">
      <w:start w:val="1"/>
      <w:numFmt w:val="lowerLetter"/>
      <w:lvlText w:val="%2."/>
      <w:lvlJc w:val="left"/>
      <w:pPr>
        <w:ind w:left="2508" w:hanging="360"/>
      </w:pPr>
    </w:lvl>
    <w:lvl w:ilvl="2" w:tplc="300A001B" w:tentative="1">
      <w:start w:val="1"/>
      <w:numFmt w:val="lowerRoman"/>
      <w:lvlText w:val="%3."/>
      <w:lvlJc w:val="right"/>
      <w:pPr>
        <w:ind w:left="3228" w:hanging="180"/>
      </w:pPr>
    </w:lvl>
    <w:lvl w:ilvl="3" w:tplc="300A000F" w:tentative="1">
      <w:start w:val="1"/>
      <w:numFmt w:val="decimal"/>
      <w:lvlText w:val="%4."/>
      <w:lvlJc w:val="left"/>
      <w:pPr>
        <w:ind w:left="3948" w:hanging="360"/>
      </w:pPr>
    </w:lvl>
    <w:lvl w:ilvl="4" w:tplc="300A0019" w:tentative="1">
      <w:start w:val="1"/>
      <w:numFmt w:val="lowerLetter"/>
      <w:lvlText w:val="%5."/>
      <w:lvlJc w:val="left"/>
      <w:pPr>
        <w:ind w:left="4668" w:hanging="360"/>
      </w:pPr>
    </w:lvl>
    <w:lvl w:ilvl="5" w:tplc="300A001B" w:tentative="1">
      <w:start w:val="1"/>
      <w:numFmt w:val="lowerRoman"/>
      <w:lvlText w:val="%6."/>
      <w:lvlJc w:val="right"/>
      <w:pPr>
        <w:ind w:left="5388" w:hanging="180"/>
      </w:pPr>
    </w:lvl>
    <w:lvl w:ilvl="6" w:tplc="300A000F" w:tentative="1">
      <w:start w:val="1"/>
      <w:numFmt w:val="decimal"/>
      <w:lvlText w:val="%7."/>
      <w:lvlJc w:val="left"/>
      <w:pPr>
        <w:ind w:left="6108" w:hanging="360"/>
      </w:pPr>
    </w:lvl>
    <w:lvl w:ilvl="7" w:tplc="300A0019" w:tentative="1">
      <w:start w:val="1"/>
      <w:numFmt w:val="lowerLetter"/>
      <w:lvlText w:val="%8."/>
      <w:lvlJc w:val="left"/>
      <w:pPr>
        <w:ind w:left="6828" w:hanging="360"/>
      </w:pPr>
    </w:lvl>
    <w:lvl w:ilvl="8" w:tplc="300A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37" w15:restartNumberingAfterBreak="0">
    <w:nsid w:val="620D4F75"/>
    <w:multiLevelType w:val="hybridMultilevel"/>
    <w:tmpl w:val="E18E8AFA"/>
    <w:lvl w:ilvl="0" w:tplc="300A000F">
      <w:start w:val="1"/>
      <w:numFmt w:val="decimal"/>
      <w:lvlText w:val="%1."/>
      <w:lvlJc w:val="left"/>
      <w:pPr>
        <w:ind w:left="1428" w:hanging="360"/>
      </w:pPr>
    </w:lvl>
    <w:lvl w:ilvl="1" w:tplc="300A0019" w:tentative="1">
      <w:start w:val="1"/>
      <w:numFmt w:val="lowerLetter"/>
      <w:lvlText w:val="%2."/>
      <w:lvlJc w:val="left"/>
      <w:pPr>
        <w:ind w:left="2148" w:hanging="360"/>
      </w:pPr>
    </w:lvl>
    <w:lvl w:ilvl="2" w:tplc="300A001B" w:tentative="1">
      <w:start w:val="1"/>
      <w:numFmt w:val="lowerRoman"/>
      <w:lvlText w:val="%3."/>
      <w:lvlJc w:val="right"/>
      <w:pPr>
        <w:ind w:left="2868" w:hanging="180"/>
      </w:pPr>
    </w:lvl>
    <w:lvl w:ilvl="3" w:tplc="300A000F" w:tentative="1">
      <w:start w:val="1"/>
      <w:numFmt w:val="decimal"/>
      <w:lvlText w:val="%4."/>
      <w:lvlJc w:val="left"/>
      <w:pPr>
        <w:ind w:left="3588" w:hanging="360"/>
      </w:pPr>
    </w:lvl>
    <w:lvl w:ilvl="4" w:tplc="300A0019" w:tentative="1">
      <w:start w:val="1"/>
      <w:numFmt w:val="lowerLetter"/>
      <w:lvlText w:val="%5."/>
      <w:lvlJc w:val="left"/>
      <w:pPr>
        <w:ind w:left="4308" w:hanging="360"/>
      </w:pPr>
    </w:lvl>
    <w:lvl w:ilvl="5" w:tplc="300A001B" w:tentative="1">
      <w:start w:val="1"/>
      <w:numFmt w:val="lowerRoman"/>
      <w:lvlText w:val="%6."/>
      <w:lvlJc w:val="right"/>
      <w:pPr>
        <w:ind w:left="5028" w:hanging="180"/>
      </w:pPr>
    </w:lvl>
    <w:lvl w:ilvl="6" w:tplc="300A000F" w:tentative="1">
      <w:start w:val="1"/>
      <w:numFmt w:val="decimal"/>
      <w:lvlText w:val="%7."/>
      <w:lvlJc w:val="left"/>
      <w:pPr>
        <w:ind w:left="5748" w:hanging="360"/>
      </w:pPr>
    </w:lvl>
    <w:lvl w:ilvl="7" w:tplc="300A0019" w:tentative="1">
      <w:start w:val="1"/>
      <w:numFmt w:val="lowerLetter"/>
      <w:lvlText w:val="%8."/>
      <w:lvlJc w:val="left"/>
      <w:pPr>
        <w:ind w:left="6468" w:hanging="360"/>
      </w:pPr>
    </w:lvl>
    <w:lvl w:ilvl="8" w:tplc="30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38" w15:restartNumberingAfterBreak="0">
    <w:nsid w:val="62535397"/>
    <w:multiLevelType w:val="hybridMultilevel"/>
    <w:tmpl w:val="FE221CBC"/>
    <w:lvl w:ilvl="0" w:tplc="300A000F">
      <w:start w:val="1"/>
      <w:numFmt w:val="decimal"/>
      <w:lvlText w:val="%1."/>
      <w:lvlJc w:val="left"/>
      <w:pPr>
        <w:ind w:left="1418" w:hanging="360"/>
      </w:pPr>
    </w:lvl>
    <w:lvl w:ilvl="1" w:tplc="300A0019" w:tentative="1">
      <w:start w:val="1"/>
      <w:numFmt w:val="lowerLetter"/>
      <w:lvlText w:val="%2."/>
      <w:lvlJc w:val="left"/>
      <w:pPr>
        <w:ind w:left="2138" w:hanging="360"/>
      </w:pPr>
    </w:lvl>
    <w:lvl w:ilvl="2" w:tplc="300A001B" w:tentative="1">
      <w:start w:val="1"/>
      <w:numFmt w:val="lowerRoman"/>
      <w:lvlText w:val="%3."/>
      <w:lvlJc w:val="right"/>
      <w:pPr>
        <w:ind w:left="2858" w:hanging="180"/>
      </w:pPr>
    </w:lvl>
    <w:lvl w:ilvl="3" w:tplc="300A000F" w:tentative="1">
      <w:start w:val="1"/>
      <w:numFmt w:val="decimal"/>
      <w:lvlText w:val="%4."/>
      <w:lvlJc w:val="left"/>
      <w:pPr>
        <w:ind w:left="3578" w:hanging="360"/>
      </w:pPr>
    </w:lvl>
    <w:lvl w:ilvl="4" w:tplc="300A0019" w:tentative="1">
      <w:start w:val="1"/>
      <w:numFmt w:val="lowerLetter"/>
      <w:lvlText w:val="%5."/>
      <w:lvlJc w:val="left"/>
      <w:pPr>
        <w:ind w:left="4298" w:hanging="360"/>
      </w:pPr>
    </w:lvl>
    <w:lvl w:ilvl="5" w:tplc="300A001B" w:tentative="1">
      <w:start w:val="1"/>
      <w:numFmt w:val="lowerRoman"/>
      <w:lvlText w:val="%6."/>
      <w:lvlJc w:val="right"/>
      <w:pPr>
        <w:ind w:left="5018" w:hanging="180"/>
      </w:pPr>
    </w:lvl>
    <w:lvl w:ilvl="6" w:tplc="300A000F" w:tentative="1">
      <w:start w:val="1"/>
      <w:numFmt w:val="decimal"/>
      <w:lvlText w:val="%7."/>
      <w:lvlJc w:val="left"/>
      <w:pPr>
        <w:ind w:left="5738" w:hanging="360"/>
      </w:pPr>
    </w:lvl>
    <w:lvl w:ilvl="7" w:tplc="300A0019" w:tentative="1">
      <w:start w:val="1"/>
      <w:numFmt w:val="lowerLetter"/>
      <w:lvlText w:val="%8."/>
      <w:lvlJc w:val="left"/>
      <w:pPr>
        <w:ind w:left="6458" w:hanging="360"/>
      </w:pPr>
    </w:lvl>
    <w:lvl w:ilvl="8" w:tplc="300A001B" w:tentative="1">
      <w:start w:val="1"/>
      <w:numFmt w:val="lowerRoman"/>
      <w:lvlText w:val="%9."/>
      <w:lvlJc w:val="right"/>
      <w:pPr>
        <w:ind w:left="7178" w:hanging="180"/>
      </w:pPr>
    </w:lvl>
  </w:abstractNum>
  <w:abstractNum w:abstractNumId="139" w15:restartNumberingAfterBreak="0">
    <w:nsid w:val="644152C1"/>
    <w:multiLevelType w:val="multilevel"/>
    <w:tmpl w:val="DA1E4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0" w15:restartNumberingAfterBreak="0">
    <w:nsid w:val="64D21554"/>
    <w:multiLevelType w:val="hybridMultilevel"/>
    <w:tmpl w:val="5F166340"/>
    <w:lvl w:ilvl="0" w:tplc="300A000F">
      <w:start w:val="1"/>
      <w:numFmt w:val="decimal"/>
      <w:lvlText w:val="%1."/>
      <w:lvlJc w:val="left"/>
      <w:pPr>
        <w:ind w:left="1788" w:hanging="360"/>
      </w:pPr>
    </w:lvl>
    <w:lvl w:ilvl="1" w:tplc="FFFFFFFF" w:tentative="1">
      <w:start w:val="1"/>
      <w:numFmt w:val="lowerLetter"/>
      <w:lvlText w:val="%2."/>
      <w:lvlJc w:val="left"/>
      <w:pPr>
        <w:ind w:left="2508" w:hanging="360"/>
      </w:pPr>
    </w:lvl>
    <w:lvl w:ilvl="2" w:tplc="FFFFFFFF" w:tentative="1">
      <w:start w:val="1"/>
      <w:numFmt w:val="lowerRoman"/>
      <w:lvlText w:val="%3."/>
      <w:lvlJc w:val="right"/>
      <w:pPr>
        <w:ind w:left="3228" w:hanging="180"/>
      </w:pPr>
    </w:lvl>
    <w:lvl w:ilvl="3" w:tplc="FFFFFFFF" w:tentative="1">
      <w:start w:val="1"/>
      <w:numFmt w:val="decimal"/>
      <w:lvlText w:val="%4."/>
      <w:lvlJc w:val="left"/>
      <w:pPr>
        <w:ind w:left="3948" w:hanging="360"/>
      </w:pPr>
    </w:lvl>
    <w:lvl w:ilvl="4" w:tplc="FFFFFFFF" w:tentative="1">
      <w:start w:val="1"/>
      <w:numFmt w:val="lowerLetter"/>
      <w:lvlText w:val="%5."/>
      <w:lvlJc w:val="left"/>
      <w:pPr>
        <w:ind w:left="4668" w:hanging="360"/>
      </w:pPr>
    </w:lvl>
    <w:lvl w:ilvl="5" w:tplc="FFFFFFFF" w:tentative="1">
      <w:start w:val="1"/>
      <w:numFmt w:val="lowerRoman"/>
      <w:lvlText w:val="%6."/>
      <w:lvlJc w:val="right"/>
      <w:pPr>
        <w:ind w:left="5388" w:hanging="180"/>
      </w:pPr>
    </w:lvl>
    <w:lvl w:ilvl="6" w:tplc="FFFFFFFF" w:tentative="1">
      <w:start w:val="1"/>
      <w:numFmt w:val="decimal"/>
      <w:lvlText w:val="%7."/>
      <w:lvlJc w:val="left"/>
      <w:pPr>
        <w:ind w:left="6108" w:hanging="360"/>
      </w:pPr>
    </w:lvl>
    <w:lvl w:ilvl="7" w:tplc="FFFFFFFF" w:tentative="1">
      <w:start w:val="1"/>
      <w:numFmt w:val="lowerLetter"/>
      <w:lvlText w:val="%8."/>
      <w:lvlJc w:val="left"/>
      <w:pPr>
        <w:ind w:left="6828" w:hanging="360"/>
      </w:pPr>
    </w:lvl>
    <w:lvl w:ilvl="8" w:tplc="FFFFFFFF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41" w15:restartNumberingAfterBreak="0">
    <w:nsid w:val="67C257B7"/>
    <w:multiLevelType w:val="hybridMultilevel"/>
    <w:tmpl w:val="8E7A61F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2" w15:restartNumberingAfterBreak="0">
    <w:nsid w:val="6A7B4E3C"/>
    <w:multiLevelType w:val="hybridMultilevel"/>
    <w:tmpl w:val="1C265FC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6A807A53"/>
    <w:multiLevelType w:val="multilevel"/>
    <w:tmpl w:val="355A4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4" w15:restartNumberingAfterBreak="0">
    <w:nsid w:val="6ABD1EBB"/>
    <w:multiLevelType w:val="hybridMultilevel"/>
    <w:tmpl w:val="62F258B8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5" w15:restartNumberingAfterBreak="0">
    <w:nsid w:val="6B5564ED"/>
    <w:multiLevelType w:val="hybridMultilevel"/>
    <w:tmpl w:val="2B1C5B5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6" w15:restartNumberingAfterBreak="0">
    <w:nsid w:val="6BE32DE7"/>
    <w:multiLevelType w:val="multilevel"/>
    <w:tmpl w:val="6694C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7" w15:restartNumberingAfterBreak="0">
    <w:nsid w:val="6CF00051"/>
    <w:multiLevelType w:val="hybridMultilevel"/>
    <w:tmpl w:val="9B663AF4"/>
    <w:lvl w:ilvl="0" w:tplc="300A000F">
      <w:start w:val="1"/>
      <w:numFmt w:val="decimal"/>
      <w:lvlText w:val="%1."/>
      <w:lvlJc w:val="left"/>
      <w:pPr>
        <w:ind w:left="1788" w:hanging="360"/>
      </w:pPr>
    </w:lvl>
    <w:lvl w:ilvl="1" w:tplc="300A0019" w:tentative="1">
      <w:start w:val="1"/>
      <w:numFmt w:val="lowerLetter"/>
      <w:lvlText w:val="%2."/>
      <w:lvlJc w:val="left"/>
      <w:pPr>
        <w:ind w:left="2508" w:hanging="360"/>
      </w:pPr>
    </w:lvl>
    <w:lvl w:ilvl="2" w:tplc="300A001B" w:tentative="1">
      <w:start w:val="1"/>
      <w:numFmt w:val="lowerRoman"/>
      <w:lvlText w:val="%3."/>
      <w:lvlJc w:val="right"/>
      <w:pPr>
        <w:ind w:left="3228" w:hanging="180"/>
      </w:pPr>
    </w:lvl>
    <w:lvl w:ilvl="3" w:tplc="300A000F" w:tentative="1">
      <w:start w:val="1"/>
      <w:numFmt w:val="decimal"/>
      <w:lvlText w:val="%4."/>
      <w:lvlJc w:val="left"/>
      <w:pPr>
        <w:ind w:left="3948" w:hanging="360"/>
      </w:pPr>
    </w:lvl>
    <w:lvl w:ilvl="4" w:tplc="300A0019" w:tentative="1">
      <w:start w:val="1"/>
      <w:numFmt w:val="lowerLetter"/>
      <w:lvlText w:val="%5."/>
      <w:lvlJc w:val="left"/>
      <w:pPr>
        <w:ind w:left="4668" w:hanging="360"/>
      </w:pPr>
    </w:lvl>
    <w:lvl w:ilvl="5" w:tplc="300A001B" w:tentative="1">
      <w:start w:val="1"/>
      <w:numFmt w:val="lowerRoman"/>
      <w:lvlText w:val="%6."/>
      <w:lvlJc w:val="right"/>
      <w:pPr>
        <w:ind w:left="5388" w:hanging="180"/>
      </w:pPr>
    </w:lvl>
    <w:lvl w:ilvl="6" w:tplc="300A000F" w:tentative="1">
      <w:start w:val="1"/>
      <w:numFmt w:val="decimal"/>
      <w:lvlText w:val="%7."/>
      <w:lvlJc w:val="left"/>
      <w:pPr>
        <w:ind w:left="6108" w:hanging="360"/>
      </w:pPr>
    </w:lvl>
    <w:lvl w:ilvl="7" w:tplc="300A0019" w:tentative="1">
      <w:start w:val="1"/>
      <w:numFmt w:val="lowerLetter"/>
      <w:lvlText w:val="%8."/>
      <w:lvlJc w:val="left"/>
      <w:pPr>
        <w:ind w:left="6828" w:hanging="360"/>
      </w:pPr>
    </w:lvl>
    <w:lvl w:ilvl="8" w:tplc="300A001B" w:tentative="1">
      <w:start w:val="1"/>
      <w:numFmt w:val="lowerRoman"/>
      <w:lvlText w:val="%9."/>
      <w:lvlJc w:val="right"/>
      <w:pPr>
        <w:ind w:left="7548" w:hanging="180"/>
      </w:pPr>
    </w:lvl>
  </w:abstractNum>
  <w:abstractNum w:abstractNumId="148" w15:restartNumberingAfterBreak="0">
    <w:nsid w:val="6D2732AE"/>
    <w:multiLevelType w:val="hybridMultilevel"/>
    <w:tmpl w:val="F42AB0B2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9" w15:restartNumberingAfterBreak="0">
    <w:nsid w:val="6D331B68"/>
    <w:multiLevelType w:val="hybridMultilevel"/>
    <w:tmpl w:val="5576245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0" w15:restartNumberingAfterBreak="0">
    <w:nsid w:val="6D7F7030"/>
    <w:multiLevelType w:val="hybridMultilevel"/>
    <w:tmpl w:val="BEC62606"/>
    <w:lvl w:ilvl="0" w:tplc="0C0A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51" w15:restartNumberingAfterBreak="0">
    <w:nsid w:val="6D982136"/>
    <w:multiLevelType w:val="multilevel"/>
    <w:tmpl w:val="747E95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6EFA2C54"/>
    <w:multiLevelType w:val="multilevel"/>
    <w:tmpl w:val="355A4C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6F444527"/>
    <w:multiLevelType w:val="multilevel"/>
    <w:tmpl w:val="517EA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6F4F077A"/>
    <w:multiLevelType w:val="hybridMultilevel"/>
    <w:tmpl w:val="7F183B7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5" w15:restartNumberingAfterBreak="0">
    <w:nsid w:val="709A0D10"/>
    <w:multiLevelType w:val="multilevel"/>
    <w:tmpl w:val="89FC085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56" w15:restartNumberingAfterBreak="0">
    <w:nsid w:val="71675010"/>
    <w:multiLevelType w:val="multilevel"/>
    <w:tmpl w:val="6390E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71DE33E4"/>
    <w:multiLevelType w:val="hybridMultilevel"/>
    <w:tmpl w:val="242ADD7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8" w15:restartNumberingAfterBreak="0">
    <w:nsid w:val="71F9317D"/>
    <w:multiLevelType w:val="hybridMultilevel"/>
    <w:tmpl w:val="7BE0D2C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9" w15:restartNumberingAfterBreak="0">
    <w:nsid w:val="72BD0BA3"/>
    <w:multiLevelType w:val="hybridMultilevel"/>
    <w:tmpl w:val="33A2208C"/>
    <w:lvl w:ilvl="0" w:tplc="30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0" w15:restartNumberingAfterBreak="0">
    <w:nsid w:val="72ED513F"/>
    <w:multiLevelType w:val="multilevel"/>
    <w:tmpl w:val="581EE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1" w15:restartNumberingAfterBreak="0">
    <w:nsid w:val="73CB0E1F"/>
    <w:multiLevelType w:val="multilevel"/>
    <w:tmpl w:val="D45E927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2" w15:restartNumberingAfterBreak="0">
    <w:nsid w:val="740B18F2"/>
    <w:multiLevelType w:val="hybridMultilevel"/>
    <w:tmpl w:val="696010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3" w15:restartNumberingAfterBreak="0">
    <w:nsid w:val="748264EE"/>
    <w:multiLevelType w:val="hybridMultilevel"/>
    <w:tmpl w:val="A33E135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4" w15:restartNumberingAfterBreak="0">
    <w:nsid w:val="76DB001D"/>
    <w:multiLevelType w:val="hybridMultilevel"/>
    <w:tmpl w:val="EB78E1E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5" w15:restartNumberingAfterBreak="0">
    <w:nsid w:val="770A1751"/>
    <w:multiLevelType w:val="hybridMultilevel"/>
    <w:tmpl w:val="55587A2C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6" w15:restartNumberingAfterBreak="0">
    <w:nsid w:val="77D62AAC"/>
    <w:multiLevelType w:val="multilevel"/>
    <w:tmpl w:val="8340B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782324D7"/>
    <w:multiLevelType w:val="multilevel"/>
    <w:tmpl w:val="4E56B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  <w:b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8" w15:restartNumberingAfterBreak="0">
    <w:nsid w:val="78547F9E"/>
    <w:multiLevelType w:val="hybridMultilevel"/>
    <w:tmpl w:val="D5C462C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9" w15:restartNumberingAfterBreak="0">
    <w:nsid w:val="791B5586"/>
    <w:multiLevelType w:val="multilevel"/>
    <w:tmpl w:val="6FF23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79601E66"/>
    <w:multiLevelType w:val="hybridMultilevel"/>
    <w:tmpl w:val="C6788000"/>
    <w:lvl w:ilvl="0" w:tplc="30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1" w15:restartNumberingAfterBreak="0">
    <w:nsid w:val="7A22380D"/>
    <w:multiLevelType w:val="multilevel"/>
    <w:tmpl w:val="F8F4645E"/>
    <w:lvl w:ilvl="0">
      <w:numFmt w:val="bullet"/>
      <w:lvlText w:val="-"/>
      <w:lvlJc w:val="left"/>
      <w:pPr>
        <w:tabs>
          <w:tab w:val="num" w:pos="1788"/>
        </w:tabs>
        <w:ind w:left="1788" w:hanging="360"/>
      </w:pPr>
      <w:rPr>
        <w:rFonts w:ascii="Calibri" w:eastAsia="Times New Roman" w:hAnsi="Calibri" w:cs="Calibri" w:hint="default"/>
        <w:b/>
      </w:rPr>
    </w:lvl>
    <w:lvl w:ilvl="1" w:tentative="1">
      <w:start w:val="1"/>
      <w:numFmt w:val="decimal"/>
      <w:lvlText w:val="%2."/>
      <w:lvlJc w:val="left"/>
      <w:pPr>
        <w:tabs>
          <w:tab w:val="num" w:pos="2508"/>
        </w:tabs>
        <w:ind w:left="2508" w:hanging="360"/>
      </w:pPr>
    </w:lvl>
    <w:lvl w:ilvl="2" w:tentative="1">
      <w:start w:val="1"/>
      <w:numFmt w:val="decimal"/>
      <w:lvlText w:val="%3."/>
      <w:lvlJc w:val="left"/>
      <w:pPr>
        <w:tabs>
          <w:tab w:val="num" w:pos="3228"/>
        </w:tabs>
        <w:ind w:left="3228" w:hanging="360"/>
      </w:pPr>
    </w:lvl>
    <w:lvl w:ilvl="3" w:tentative="1">
      <w:start w:val="1"/>
      <w:numFmt w:val="decimal"/>
      <w:lvlText w:val="%4."/>
      <w:lvlJc w:val="left"/>
      <w:pPr>
        <w:tabs>
          <w:tab w:val="num" w:pos="3948"/>
        </w:tabs>
        <w:ind w:left="3948" w:hanging="360"/>
      </w:pPr>
    </w:lvl>
    <w:lvl w:ilvl="4" w:tentative="1">
      <w:start w:val="1"/>
      <w:numFmt w:val="decimal"/>
      <w:lvlText w:val="%5."/>
      <w:lvlJc w:val="left"/>
      <w:pPr>
        <w:tabs>
          <w:tab w:val="num" w:pos="4668"/>
        </w:tabs>
        <w:ind w:left="4668" w:hanging="360"/>
      </w:pPr>
    </w:lvl>
    <w:lvl w:ilvl="5" w:tentative="1">
      <w:start w:val="1"/>
      <w:numFmt w:val="decimal"/>
      <w:lvlText w:val="%6."/>
      <w:lvlJc w:val="left"/>
      <w:pPr>
        <w:tabs>
          <w:tab w:val="num" w:pos="5388"/>
        </w:tabs>
        <w:ind w:left="5388" w:hanging="360"/>
      </w:pPr>
    </w:lvl>
    <w:lvl w:ilvl="6" w:tentative="1">
      <w:start w:val="1"/>
      <w:numFmt w:val="decimal"/>
      <w:lvlText w:val="%7."/>
      <w:lvlJc w:val="left"/>
      <w:pPr>
        <w:tabs>
          <w:tab w:val="num" w:pos="6108"/>
        </w:tabs>
        <w:ind w:left="6108" w:hanging="360"/>
      </w:pPr>
    </w:lvl>
    <w:lvl w:ilvl="7" w:tentative="1">
      <w:start w:val="1"/>
      <w:numFmt w:val="decimal"/>
      <w:lvlText w:val="%8."/>
      <w:lvlJc w:val="left"/>
      <w:pPr>
        <w:tabs>
          <w:tab w:val="num" w:pos="6828"/>
        </w:tabs>
        <w:ind w:left="6828" w:hanging="360"/>
      </w:pPr>
    </w:lvl>
    <w:lvl w:ilvl="8" w:tentative="1">
      <w:start w:val="1"/>
      <w:numFmt w:val="decimal"/>
      <w:lvlText w:val="%9."/>
      <w:lvlJc w:val="left"/>
      <w:pPr>
        <w:tabs>
          <w:tab w:val="num" w:pos="7548"/>
        </w:tabs>
        <w:ind w:left="7548" w:hanging="360"/>
      </w:pPr>
    </w:lvl>
  </w:abstractNum>
  <w:abstractNum w:abstractNumId="172" w15:restartNumberingAfterBreak="0">
    <w:nsid w:val="7A7D706A"/>
    <w:multiLevelType w:val="multilevel"/>
    <w:tmpl w:val="E3E0AD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7ADC2DB5"/>
    <w:multiLevelType w:val="multilevel"/>
    <w:tmpl w:val="778465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libri" w:eastAsia="Times New Roman" w:hAnsi="Calibri" w:cs="Calibri" w:hint="default"/>
        <w:b/>
      </w:rPr>
    </w:lvl>
    <w:lvl w:ilvl="2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4" w15:restartNumberingAfterBreak="0">
    <w:nsid w:val="7B0C4120"/>
    <w:multiLevelType w:val="hybridMultilevel"/>
    <w:tmpl w:val="75221CF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5" w15:restartNumberingAfterBreak="0">
    <w:nsid w:val="7C59435E"/>
    <w:multiLevelType w:val="hybridMultilevel"/>
    <w:tmpl w:val="66089FCE"/>
    <w:lvl w:ilvl="0" w:tplc="2C7AA2F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F0662242" w:tentative="1">
      <w:start w:val="1"/>
      <w:numFmt w:val="bullet"/>
      <w:lvlText w:val="o"/>
      <w:lvlJc w:val="left"/>
      <w:pPr>
        <w:tabs>
          <w:tab w:val="num" w:pos="-360"/>
        </w:tabs>
        <w:ind w:left="-360" w:hanging="360"/>
      </w:pPr>
      <w:rPr>
        <w:rFonts w:ascii="Courier New" w:hAnsi="Courier New" w:cs="Courier New" w:hint="default"/>
      </w:rPr>
    </w:lvl>
    <w:lvl w:ilvl="2" w:tplc="BE7C38BC" w:tentative="1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3" w:tplc="FFAE6F4A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 w:tplc="02F2568C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5" w:tplc="C7708ADC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6" w:tplc="79FC3E86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7" w:tplc="26B68BB4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8" w:tplc="11A08A7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</w:abstractNum>
  <w:abstractNum w:abstractNumId="176" w15:restartNumberingAfterBreak="0">
    <w:nsid w:val="7F40079A"/>
    <w:multiLevelType w:val="multilevel"/>
    <w:tmpl w:val="D45E927C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 w16cid:durableId="2114856601">
    <w:abstractNumId w:val="0"/>
  </w:num>
  <w:num w:numId="2" w16cid:durableId="1931231597">
    <w:abstractNumId w:val="51"/>
  </w:num>
  <w:num w:numId="3" w16cid:durableId="919605616">
    <w:abstractNumId w:val="70"/>
  </w:num>
  <w:num w:numId="4" w16cid:durableId="1969623171">
    <w:abstractNumId w:val="82"/>
  </w:num>
  <w:num w:numId="5" w16cid:durableId="447819522">
    <w:abstractNumId w:val="41"/>
  </w:num>
  <w:num w:numId="6" w16cid:durableId="192233850">
    <w:abstractNumId w:val="13"/>
  </w:num>
  <w:num w:numId="7" w16cid:durableId="929890318">
    <w:abstractNumId w:val="57"/>
  </w:num>
  <w:num w:numId="8" w16cid:durableId="885488613">
    <w:abstractNumId w:val="153"/>
  </w:num>
  <w:num w:numId="9" w16cid:durableId="1670208110">
    <w:abstractNumId w:val="169"/>
  </w:num>
  <w:num w:numId="10" w16cid:durableId="832525826">
    <w:abstractNumId w:val="89"/>
  </w:num>
  <w:num w:numId="11" w16cid:durableId="1689018627">
    <w:abstractNumId w:val="109"/>
  </w:num>
  <w:num w:numId="12" w16cid:durableId="18090458">
    <w:abstractNumId w:val="117"/>
  </w:num>
  <w:num w:numId="13" w16cid:durableId="822963102">
    <w:abstractNumId w:val="131"/>
  </w:num>
  <w:num w:numId="14" w16cid:durableId="1445154736">
    <w:abstractNumId w:val="120"/>
  </w:num>
  <w:num w:numId="15" w16cid:durableId="1565414199">
    <w:abstractNumId w:val="103"/>
  </w:num>
  <w:num w:numId="16" w16cid:durableId="484395839">
    <w:abstractNumId w:val="145"/>
  </w:num>
  <w:num w:numId="17" w16cid:durableId="2113939200">
    <w:abstractNumId w:val="87"/>
  </w:num>
  <w:num w:numId="18" w16cid:durableId="1741518337">
    <w:abstractNumId w:val="96"/>
  </w:num>
  <w:num w:numId="19" w16cid:durableId="1664236399">
    <w:abstractNumId w:val="74"/>
  </w:num>
  <w:num w:numId="20" w16cid:durableId="1515345279">
    <w:abstractNumId w:val="66"/>
  </w:num>
  <w:num w:numId="21" w16cid:durableId="560599276">
    <w:abstractNumId w:val="7"/>
  </w:num>
  <w:num w:numId="22" w16cid:durableId="1597400778">
    <w:abstractNumId w:val="154"/>
  </w:num>
  <w:num w:numId="23" w16cid:durableId="405886150">
    <w:abstractNumId w:val="53"/>
  </w:num>
  <w:num w:numId="24" w16cid:durableId="2037733238">
    <w:abstractNumId w:val="19"/>
  </w:num>
  <w:num w:numId="25" w16cid:durableId="199053954">
    <w:abstractNumId w:val="157"/>
  </w:num>
  <w:num w:numId="26" w16cid:durableId="119105515">
    <w:abstractNumId w:val="105"/>
  </w:num>
  <w:num w:numId="27" w16cid:durableId="1703629398">
    <w:abstractNumId w:val="11"/>
  </w:num>
  <w:num w:numId="28" w16cid:durableId="1808010560">
    <w:abstractNumId w:val="128"/>
  </w:num>
  <w:num w:numId="29" w16cid:durableId="2128353198">
    <w:abstractNumId w:val="22"/>
  </w:num>
  <w:num w:numId="30" w16cid:durableId="308631753">
    <w:abstractNumId w:val="123"/>
  </w:num>
  <w:num w:numId="31" w16cid:durableId="1612781843">
    <w:abstractNumId w:val="39"/>
  </w:num>
  <w:num w:numId="32" w16cid:durableId="386998532">
    <w:abstractNumId w:val="121"/>
  </w:num>
  <w:num w:numId="33" w16cid:durableId="1063721644">
    <w:abstractNumId w:val="21"/>
  </w:num>
  <w:num w:numId="34" w16cid:durableId="1371950258">
    <w:abstractNumId w:val="30"/>
  </w:num>
  <w:num w:numId="35" w16cid:durableId="362637636">
    <w:abstractNumId w:val="35"/>
  </w:num>
  <w:num w:numId="36" w16cid:durableId="1608930268">
    <w:abstractNumId w:val="163"/>
  </w:num>
  <w:num w:numId="37" w16cid:durableId="1513762069">
    <w:abstractNumId w:val="33"/>
  </w:num>
  <w:num w:numId="38" w16cid:durableId="966012473">
    <w:abstractNumId w:val="44"/>
  </w:num>
  <w:num w:numId="39" w16cid:durableId="1914050308">
    <w:abstractNumId w:val="168"/>
  </w:num>
  <w:num w:numId="40" w16cid:durableId="936131868">
    <w:abstractNumId w:val="84"/>
  </w:num>
  <w:num w:numId="41" w16cid:durableId="737676742">
    <w:abstractNumId w:val="114"/>
  </w:num>
  <w:num w:numId="42" w16cid:durableId="574516315">
    <w:abstractNumId w:val="60"/>
  </w:num>
  <w:num w:numId="43" w16cid:durableId="1448813357">
    <w:abstractNumId w:val="81"/>
  </w:num>
  <w:num w:numId="44" w16cid:durableId="1582257212">
    <w:abstractNumId w:val="92"/>
  </w:num>
  <w:num w:numId="45" w16cid:durableId="1658067373">
    <w:abstractNumId w:val="61"/>
  </w:num>
  <w:num w:numId="46" w16cid:durableId="393168307">
    <w:abstractNumId w:val="64"/>
  </w:num>
  <w:num w:numId="47" w16cid:durableId="1007948037">
    <w:abstractNumId w:val="27"/>
  </w:num>
  <w:num w:numId="48" w16cid:durableId="1631746846">
    <w:abstractNumId w:val="16"/>
  </w:num>
  <w:num w:numId="49" w16cid:durableId="706178856">
    <w:abstractNumId w:val="72"/>
  </w:num>
  <w:num w:numId="50" w16cid:durableId="1651902447">
    <w:abstractNumId w:val="104"/>
  </w:num>
  <w:num w:numId="51" w16cid:durableId="1504394072">
    <w:abstractNumId w:val="116"/>
  </w:num>
  <w:num w:numId="52" w16cid:durableId="114255484">
    <w:abstractNumId w:val="43"/>
  </w:num>
  <w:num w:numId="53" w16cid:durableId="93870384">
    <w:abstractNumId w:val="47"/>
  </w:num>
  <w:num w:numId="54" w16cid:durableId="1192644515">
    <w:abstractNumId w:val="135"/>
  </w:num>
  <w:num w:numId="55" w16cid:durableId="1736971936">
    <w:abstractNumId w:val="165"/>
  </w:num>
  <w:num w:numId="56" w16cid:durableId="1501459501">
    <w:abstractNumId w:val="144"/>
  </w:num>
  <w:num w:numId="57" w16cid:durableId="1511217970">
    <w:abstractNumId w:val="12"/>
  </w:num>
  <w:num w:numId="58" w16cid:durableId="823201137">
    <w:abstractNumId w:val="130"/>
  </w:num>
  <w:num w:numId="59" w16cid:durableId="522784747">
    <w:abstractNumId w:val="113"/>
  </w:num>
  <w:num w:numId="60" w16cid:durableId="766772204">
    <w:abstractNumId w:val="48"/>
  </w:num>
  <w:num w:numId="61" w16cid:durableId="2067799582">
    <w:abstractNumId w:val="71"/>
  </w:num>
  <w:num w:numId="62" w16cid:durableId="58525625">
    <w:abstractNumId w:val="150"/>
  </w:num>
  <w:num w:numId="63" w16cid:durableId="310451993">
    <w:abstractNumId w:val="31"/>
  </w:num>
  <w:num w:numId="64" w16cid:durableId="1590501587">
    <w:abstractNumId w:val="119"/>
  </w:num>
  <w:num w:numId="65" w16cid:durableId="2026054791">
    <w:abstractNumId w:val="110"/>
  </w:num>
  <w:num w:numId="66" w16cid:durableId="147939204">
    <w:abstractNumId w:val="98"/>
  </w:num>
  <w:num w:numId="67" w16cid:durableId="165903613">
    <w:abstractNumId w:val="148"/>
  </w:num>
  <w:num w:numId="68" w16cid:durableId="940182125">
    <w:abstractNumId w:val="115"/>
  </w:num>
  <w:num w:numId="69" w16cid:durableId="401759710">
    <w:abstractNumId w:val="175"/>
  </w:num>
  <w:num w:numId="70" w16cid:durableId="177668483">
    <w:abstractNumId w:val="58"/>
  </w:num>
  <w:num w:numId="71" w16cid:durableId="1235705481">
    <w:abstractNumId w:val="155"/>
  </w:num>
  <w:num w:numId="72" w16cid:durableId="587538037">
    <w:abstractNumId w:val="63"/>
  </w:num>
  <w:num w:numId="73" w16cid:durableId="1007756888">
    <w:abstractNumId w:val="90"/>
  </w:num>
  <w:num w:numId="74" w16cid:durableId="649747694">
    <w:abstractNumId w:val="46"/>
  </w:num>
  <w:num w:numId="75" w16cid:durableId="1533884716">
    <w:abstractNumId w:val="176"/>
  </w:num>
  <w:num w:numId="76" w16cid:durableId="90711003">
    <w:abstractNumId w:val="93"/>
  </w:num>
  <w:num w:numId="77" w16cid:durableId="652490155">
    <w:abstractNumId w:val="79"/>
  </w:num>
  <w:num w:numId="78" w16cid:durableId="2023892665">
    <w:abstractNumId w:val="108"/>
  </w:num>
  <w:num w:numId="79" w16cid:durableId="1560483948">
    <w:abstractNumId w:val="59"/>
  </w:num>
  <w:num w:numId="80" w16cid:durableId="762411426">
    <w:abstractNumId w:val="24"/>
  </w:num>
  <w:num w:numId="81" w16cid:durableId="1520894307">
    <w:abstractNumId w:val="161"/>
  </w:num>
  <w:num w:numId="82" w16cid:durableId="1860699966">
    <w:abstractNumId w:val="17"/>
  </w:num>
  <w:num w:numId="83" w16cid:durableId="320231882">
    <w:abstractNumId w:val="162"/>
  </w:num>
  <w:num w:numId="84" w16cid:durableId="1727530415">
    <w:abstractNumId w:val="111"/>
  </w:num>
  <w:num w:numId="85" w16cid:durableId="2013026803">
    <w:abstractNumId w:val="23"/>
  </w:num>
  <w:num w:numId="86" w16cid:durableId="2051033309">
    <w:abstractNumId w:val="20"/>
  </w:num>
  <w:num w:numId="87" w16cid:durableId="1225750159">
    <w:abstractNumId w:val="36"/>
  </w:num>
  <w:num w:numId="88" w16cid:durableId="741299550">
    <w:abstractNumId w:val="68"/>
  </w:num>
  <w:num w:numId="89" w16cid:durableId="867527625">
    <w:abstractNumId w:val="106"/>
  </w:num>
  <w:num w:numId="90" w16cid:durableId="717096702">
    <w:abstractNumId w:val="164"/>
  </w:num>
  <w:num w:numId="91" w16cid:durableId="1260525443">
    <w:abstractNumId w:val="67"/>
  </w:num>
  <w:num w:numId="92" w16cid:durableId="1987204728">
    <w:abstractNumId w:val="174"/>
  </w:num>
  <w:num w:numId="93" w16cid:durableId="1187909595">
    <w:abstractNumId w:val="149"/>
  </w:num>
  <w:num w:numId="94" w16cid:durableId="1588491187">
    <w:abstractNumId w:val="141"/>
  </w:num>
  <w:num w:numId="95" w16cid:durableId="1680422039">
    <w:abstractNumId w:val="99"/>
  </w:num>
  <w:num w:numId="96" w16cid:durableId="1477869204">
    <w:abstractNumId w:val="126"/>
  </w:num>
  <w:num w:numId="97" w16cid:durableId="1638031666">
    <w:abstractNumId w:val="38"/>
  </w:num>
  <w:num w:numId="98" w16cid:durableId="1057704295">
    <w:abstractNumId w:val="94"/>
  </w:num>
  <w:num w:numId="99" w16cid:durableId="1558516726">
    <w:abstractNumId w:val="69"/>
  </w:num>
  <w:num w:numId="100" w16cid:durableId="1787962184">
    <w:abstractNumId w:val="142"/>
  </w:num>
  <w:num w:numId="101" w16cid:durableId="1260213787">
    <w:abstractNumId w:val="127"/>
  </w:num>
  <w:num w:numId="102" w16cid:durableId="196551641">
    <w:abstractNumId w:val="158"/>
  </w:num>
  <w:num w:numId="103" w16cid:durableId="1662543844">
    <w:abstractNumId w:val="124"/>
  </w:num>
  <w:num w:numId="104" w16cid:durableId="1882857999">
    <w:abstractNumId w:val="134"/>
  </w:num>
  <w:num w:numId="105" w16cid:durableId="301690696">
    <w:abstractNumId w:val="100"/>
  </w:num>
  <w:num w:numId="106" w16cid:durableId="1652371790">
    <w:abstractNumId w:val="16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7" w16cid:durableId="1879127408">
    <w:abstractNumId w:val="95"/>
  </w:num>
  <w:num w:numId="108" w16cid:durableId="1237010852">
    <w:abstractNumId w:val="97"/>
  </w:num>
  <w:num w:numId="109" w16cid:durableId="2030330858">
    <w:abstractNumId w:val="146"/>
  </w:num>
  <w:num w:numId="110" w16cid:durableId="2019386887">
    <w:abstractNumId w:val="125"/>
  </w:num>
  <w:num w:numId="111" w16cid:durableId="1801072806">
    <w:abstractNumId w:val="50"/>
  </w:num>
  <w:num w:numId="112" w16cid:durableId="1024478329">
    <w:abstractNumId w:val="9"/>
  </w:num>
  <w:num w:numId="113" w16cid:durableId="2034109857">
    <w:abstractNumId w:val="62"/>
  </w:num>
  <w:num w:numId="114" w16cid:durableId="548344166">
    <w:abstractNumId w:val="14"/>
  </w:num>
  <w:num w:numId="115" w16cid:durableId="777987776">
    <w:abstractNumId w:val="159"/>
  </w:num>
  <w:num w:numId="116" w16cid:durableId="992102252">
    <w:abstractNumId w:val="18"/>
  </w:num>
  <w:num w:numId="117" w16cid:durableId="98961729">
    <w:abstractNumId w:val="54"/>
  </w:num>
  <w:num w:numId="118" w16cid:durableId="205071535">
    <w:abstractNumId w:val="26"/>
  </w:num>
  <w:num w:numId="119" w16cid:durableId="1449935929">
    <w:abstractNumId w:val="91"/>
  </w:num>
  <w:num w:numId="120" w16cid:durableId="1322196748">
    <w:abstractNumId w:val="25"/>
  </w:num>
  <w:num w:numId="121" w16cid:durableId="900562762">
    <w:abstractNumId w:val="80"/>
  </w:num>
  <w:num w:numId="122" w16cid:durableId="1559127482">
    <w:abstractNumId w:val="137"/>
  </w:num>
  <w:num w:numId="123" w16cid:durableId="1032149448">
    <w:abstractNumId w:val="42"/>
  </w:num>
  <w:num w:numId="124" w16cid:durableId="59643635">
    <w:abstractNumId w:val="129"/>
  </w:num>
  <w:num w:numId="125" w16cid:durableId="603074711">
    <w:abstractNumId w:val="88"/>
  </w:num>
  <w:num w:numId="126" w16cid:durableId="1447963607">
    <w:abstractNumId w:val="139"/>
  </w:num>
  <w:num w:numId="127" w16cid:durableId="74472506">
    <w:abstractNumId w:val="170"/>
  </w:num>
  <w:num w:numId="128" w16cid:durableId="1003510919">
    <w:abstractNumId w:val="8"/>
  </w:num>
  <w:num w:numId="129" w16cid:durableId="1293755557">
    <w:abstractNumId w:val="15"/>
  </w:num>
  <w:num w:numId="130" w16cid:durableId="1574193111">
    <w:abstractNumId w:val="101"/>
  </w:num>
  <w:num w:numId="131" w16cid:durableId="2062122727">
    <w:abstractNumId w:val="83"/>
  </w:num>
  <w:num w:numId="132" w16cid:durableId="1589269576">
    <w:abstractNumId w:val="10"/>
  </w:num>
  <w:num w:numId="133" w16cid:durableId="82147884">
    <w:abstractNumId w:val="75"/>
  </w:num>
  <w:num w:numId="134" w16cid:durableId="908535825">
    <w:abstractNumId w:val="107"/>
  </w:num>
  <w:num w:numId="135" w16cid:durableId="627781652">
    <w:abstractNumId w:val="86"/>
  </w:num>
  <w:num w:numId="136" w16cid:durableId="410935281">
    <w:abstractNumId w:val="138"/>
  </w:num>
  <w:num w:numId="137" w16cid:durableId="1089036078">
    <w:abstractNumId w:val="56"/>
  </w:num>
  <w:num w:numId="138" w16cid:durableId="518349558">
    <w:abstractNumId w:val="76"/>
  </w:num>
  <w:num w:numId="139" w16cid:durableId="1758093558">
    <w:abstractNumId w:val="52"/>
  </w:num>
  <w:num w:numId="140" w16cid:durableId="1315187310">
    <w:abstractNumId w:val="32"/>
  </w:num>
  <w:num w:numId="141" w16cid:durableId="1208491104">
    <w:abstractNumId w:val="156"/>
  </w:num>
  <w:num w:numId="142" w16cid:durableId="1473057718">
    <w:abstractNumId w:val="65"/>
  </w:num>
  <w:num w:numId="143" w16cid:durableId="974139806">
    <w:abstractNumId w:val="55"/>
  </w:num>
  <w:num w:numId="144" w16cid:durableId="572550778">
    <w:abstractNumId w:val="172"/>
  </w:num>
  <w:num w:numId="145" w16cid:durableId="1084105660">
    <w:abstractNumId w:val="49"/>
  </w:num>
  <w:num w:numId="146" w16cid:durableId="1261183729">
    <w:abstractNumId w:val="34"/>
  </w:num>
  <w:num w:numId="147" w16cid:durableId="1388266013">
    <w:abstractNumId w:val="151"/>
  </w:num>
  <w:num w:numId="148" w16cid:durableId="1149438895">
    <w:abstractNumId w:val="160"/>
  </w:num>
  <w:num w:numId="149" w16cid:durableId="1586262431">
    <w:abstractNumId w:val="37"/>
  </w:num>
  <w:num w:numId="150" w16cid:durableId="1161122145">
    <w:abstractNumId w:val="173"/>
  </w:num>
  <w:num w:numId="151" w16cid:durableId="1270746112">
    <w:abstractNumId w:val="40"/>
  </w:num>
  <w:num w:numId="152" w16cid:durableId="1967538302">
    <w:abstractNumId w:val="77"/>
  </w:num>
  <w:num w:numId="153" w16cid:durableId="596910105">
    <w:abstractNumId w:val="85"/>
  </w:num>
  <w:num w:numId="154" w16cid:durableId="2012414890">
    <w:abstractNumId w:val="122"/>
  </w:num>
  <w:num w:numId="155" w16cid:durableId="1436945303">
    <w:abstractNumId w:val="136"/>
  </w:num>
  <w:num w:numId="156" w16cid:durableId="197207465">
    <w:abstractNumId w:val="147"/>
  </w:num>
  <w:num w:numId="157" w16cid:durableId="1450050193">
    <w:abstractNumId w:val="73"/>
  </w:num>
  <w:num w:numId="158" w16cid:durableId="145365824">
    <w:abstractNumId w:val="28"/>
  </w:num>
  <w:num w:numId="159" w16cid:durableId="246618437">
    <w:abstractNumId w:val="133"/>
  </w:num>
  <w:num w:numId="160" w16cid:durableId="1498571474">
    <w:abstractNumId w:val="132"/>
  </w:num>
  <w:num w:numId="161" w16cid:durableId="102893041">
    <w:abstractNumId w:val="143"/>
  </w:num>
  <w:num w:numId="162" w16cid:durableId="173611883">
    <w:abstractNumId w:val="118"/>
  </w:num>
  <w:num w:numId="163" w16cid:durableId="1608613600">
    <w:abstractNumId w:val="45"/>
  </w:num>
  <w:num w:numId="164" w16cid:durableId="275721361">
    <w:abstractNumId w:val="171"/>
  </w:num>
  <w:num w:numId="165" w16cid:durableId="500581213">
    <w:abstractNumId w:val="29"/>
  </w:num>
  <w:num w:numId="166" w16cid:durableId="1826892186">
    <w:abstractNumId w:val="140"/>
  </w:num>
  <w:num w:numId="167" w16cid:durableId="1227187784">
    <w:abstractNumId w:val="152"/>
  </w:num>
  <w:num w:numId="168" w16cid:durableId="2117670708">
    <w:abstractNumId w:val="112"/>
  </w:num>
  <w:num w:numId="169" w16cid:durableId="1551456078">
    <w:abstractNumId w:val="102"/>
  </w:num>
  <w:num w:numId="170" w16cid:durableId="1637295458">
    <w:abstractNumId w:val="78"/>
  </w:num>
  <w:num w:numId="171" w16cid:durableId="323900288">
    <w:abstractNumId w:val="167"/>
  </w:num>
  <w:numIdMacAtCleanup w:val="10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SystemFonts/>
  <w:proofState w:spelling="clean" w:grammar="clean"/>
  <w:attachedTemplate r:id="rId1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1366"/>
    <w:rsid w:val="0000192F"/>
    <w:rsid w:val="00020850"/>
    <w:rsid w:val="000253DD"/>
    <w:rsid w:val="00030173"/>
    <w:rsid w:val="00034C4A"/>
    <w:rsid w:val="00034F4F"/>
    <w:rsid w:val="00037F2B"/>
    <w:rsid w:val="00042C5F"/>
    <w:rsid w:val="00044498"/>
    <w:rsid w:val="00050239"/>
    <w:rsid w:val="0005518A"/>
    <w:rsid w:val="00056F13"/>
    <w:rsid w:val="00065C0B"/>
    <w:rsid w:val="00075196"/>
    <w:rsid w:val="00083C1B"/>
    <w:rsid w:val="000948B5"/>
    <w:rsid w:val="00097A7E"/>
    <w:rsid w:val="000A17B7"/>
    <w:rsid w:val="000A2611"/>
    <w:rsid w:val="000A3930"/>
    <w:rsid w:val="000A3FAC"/>
    <w:rsid w:val="000A702B"/>
    <w:rsid w:val="000A7202"/>
    <w:rsid w:val="000B68D5"/>
    <w:rsid w:val="000C1570"/>
    <w:rsid w:val="000D0B34"/>
    <w:rsid w:val="000D4E97"/>
    <w:rsid w:val="000E47A0"/>
    <w:rsid w:val="000E7B36"/>
    <w:rsid w:val="000F1C81"/>
    <w:rsid w:val="000F2051"/>
    <w:rsid w:val="000F4DBD"/>
    <w:rsid w:val="000F56E9"/>
    <w:rsid w:val="000F5D74"/>
    <w:rsid w:val="00100FE9"/>
    <w:rsid w:val="001049FD"/>
    <w:rsid w:val="001073A9"/>
    <w:rsid w:val="001128CB"/>
    <w:rsid w:val="00114578"/>
    <w:rsid w:val="00115B31"/>
    <w:rsid w:val="00121053"/>
    <w:rsid w:val="00122EFD"/>
    <w:rsid w:val="00124F27"/>
    <w:rsid w:val="00125D5B"/>
    <w:rsid w:val="00127A0A"/>
    <w:rsid w:val="00134726"/>
    <w:rsid w:val="00155ECC"/>
    <w:rsid w:val="00175AD8"/>
    <w:rsid w:val="001905F6"/>
    <w:rsid w:val="00190649"/>
    <w:rsid w:val="001909AC"/>
    <w:rsid w:val="00193D75"/>
    <w:rsid w:val="00194FF2"/>
    <w:rsid w:val="00195EFA"/>
    <w:rsid w:val="00197749"/>
    <w:rsid w:val="00197C90"/>
    <w:rsid w:val="001A3EF1"/>
    <w:rsid w:val="001A76E4"/>
    <w:rsid w:val="001A785C"/>
    <w:rsid w:val="001B17F5"/>
    <w:rsid w:val="001B29B2"/>
    <w:rsid w:val="001B3903"/>
    <w:rsid w:val="001B6865"/>
    <w:rsid w:val="001C3482"/>
    <w:rsid w:val="001D2A8B"/>
    <w:rsid w:val="001E2593"/>
    <w:rsid w:val="001E2C92"/>
    <w:rsid w:val="001E64B0"/>
    <w:rsid w:val="001F0307"/>
    <w:rsid w:val="001F5FAC"/>
    <w:rsid w:val="001F7A44"/>
    <w:rsid w:val="0020452E"/>
    <w:rsid w:val="002127D8"/>
    <w:rsid w:val="002151A5"/>
    <w:rsid w:val="002170A2"/>
    <w:rsid w:val="002433EF"/>
    <w:rsid w:val="002463F9"/>
    <w:rsid w:val="00247174"/>
    <w:rsid w:val="0026246C"/>
    <w:rsid w:val="00263FB0"/>
    <w:rsid w:val="0027290C"/>
    <w:rsid w:val="0027667A"/>
    <w:rsid w:val="00285943"/>
    <w:rsid w:val="002A15D9"/>
    <w:rsid w:val="002A76D8"/>
    <w:rsid w:val="002B27F7"/>
    <w:rsid w:val="002B57FD"/>
    <w:rsid w:val="002B5A0D"/>
    <w:rsid w:val="002B5F41"/>
    <w:rsid w:val="002D2000"/>
    <w:rsid w:val="002D24C2"/>
    <w:rsid w:val="002D331E"/>
    <w:rsid w:val="002D4328"/>
    <w:rsid w:val="002D475E"/>
    <w:rsid w:val="002D5D0C"/>
    <w:rsid w:val="002E1B54"/>
    <w:rsid w:val="002E42BE"/>
    <w:rsid w:val="0030023B"/>
    <w:rsid w:val="0030737E"/>
    <w:rsid w:val="003100C1"/>
    <w:rsid w:val="00313315"/>
    <w:rsid w:val="003148CA"/>
    <w:rsid w:val="00325137"/>
    <w:rsid w:val="00331FF3"/>
    <w:rsid w:val="003568E9"/>
    <w:rsid w:val="00357F19"/>
    <w:rsid w:val="003656A1"/>
    <w:rsid w:val="00367B03"/>
    <w:rsid w:val="00370B1F"/>
    <w:rsid w:val="00375BFE"/>
    <w:rsid w:val="0037640B"/>
    <w:rsid w:val="003859FA"/>
    <w:rsid w:val="003870F8"/>
    <w:rsid w:val="00394113"/>
    <w:rsid w:val="0039736F"/>
    <w:rsid w:val="003A680B"/>
    <w:rsid w:val="003B08F8"/>
    <w:rsid w:val="003B63F5"/>
    <w:rsid w:val="003C1D2A"/>
    <w:rsid w:val="003C470A"/>
    <w:rsid w:val="003C67BD"/>
    <w:rsid w:val="003D373E"/>
    <w:rsid w:val="003E1F66"/>
    <w:rsid w:val="003F3B18"/>
    <w:rsid w:val="00405FC7"/>
    <w:rsid w:val="0041079E"/>
    <w:rsid w:val="00411751"/>
    <w:rsid w:val="00416C86"/>
    <w:rsid w:val="0043682C"/>
    <w:rsid w:val="00442AED"/>
    <w:rsid w:val="004462F0"/>
    <w:rsid w:val="00446771"/>
    <w:rsid w:val="004479AF"/>
    <w:rsid w:val="00453783"/>
    <w:rsid w:val="0045398F"/>
    <w:rsid w:val="00455690"/>
    <w:rsid w:val="004627A3"/>
    <w:rsid w:val="0046318A"/>
    <w:rsid w:val="00472D78"/>
    <w:rsid w:val="00472F8F"/>
    <w:rsid w:val="00476DE9"/>
    <w:rsid w:val="0048180C"/>
    <w:rsid w:val="00481B4B"/>
    <w:rsid w:val="0048219B"/>
    <w:rsid w:val="004920F9"/>
    <w:rsid w:val="00492D5D"/>
    <w:rsid w:val="00492E20"/>
    <w:rsid w:val="004A0265"/>
    <w:rsid w:val="004A6234"/>
    <w:rsid w:val="004B6E42"/>
    <w:rsid w:val="004B7A02"/>
    <w:rsid w:val="004D4FB5"/>
    <w:rsid w:val="004D6588"/>
    <w:rsid w:val="004E4133"/>
    <w:rsid w:val="004E696B"/>
    <w:rsid w:val="004F103B"/>
    <w:rsid w:val="005109F6"/>
    <w:rsid w:val="005167DF"/>
    <w:rsid w:val="00521E1A"/>
    <w:rsid w:val="00521ED9"/>
    <w:rsid w:val="00524AD6"/>
    <w:rsid w:val="00524D43"/>
    <w:rsid w:val="0053466E"/>
    <w:rsid w:val="00547DD9"/>
    <w:rsid w:val="00550C11"/>
    <w:rsid w:val="005521FC"/>
    <w:rsid w:val="0055490C"/>
    <w:rsid w:val="00555887"/>
    <w:rsid w:val="00564123"/>
    <w:rsid w:val="005752FD"/>
    <w:rsid w:val="00582F06"/>
    <w:rsid w:val="0058383C"/>
    <w:rsid w:val="00593590"/>
    <w:rsid w:val="00597881"/>
    <w:rsid w:val="005A0350"/>
    <w:rsid w:val="005A41F0"/>
    <w:rsid w:val="005A5998"/>
    <w:rsid w:val="005B10F9"/>
    <w:rsid w:val="005B1D30"/>
    <w:rsid w:val="005C72D9"/>
    <w:rsid w:val="005D0AF2"/>
    <w:rsid w:val="005D237E"/>
    <w:rsid w:val="005D654B"/>
    <w:rsid w:val="005F1B76"/>
    <w:rsid w:val="005F247E"/>
    <w:rsid w:val="0060186C"/>
    <w:rsid w:val="00605082"/>
    <w:rsid w:val="00607DE9"/>
    <w:rsid w:val="00615203"/>
    <w:rsid w:val="00615CAE"/>
    <w:rsid w:val="00623B1F"/>
    <w:rsid w:val="00625025"/>
    <w:rsid w:val="00625EA6"/>
    <w:rsid w:val="0062727D"/>
    <w:rsid w:val="00627D51"/>
    <w:rsid w:val="0063352F"/>
    <w:rsid w:val="00633C05"/>
    <w:rsid w:val="00634A05"/>
    <w:rsid w:val="00641AE6"/>
    <w:rsid w:val="006532A0"/>
    <w:rsid w:val="006600CB"/>
    <w:rsid w:val="00663A4B"/>
    <w:rsid w:val="00665BE7"/>
    <w:rsid w:val="00670299"/>
    <w:rsid w:val="00672845"/>
    <w:rsid w:val="006733FB"/>
    <w:rsid w:val="00675ACA"/>
    <w:rsid w:val="00680575"/>
    <w:rsid w:val="0068191E"/>
    <w:rsid w:val="00681C7B"/>
    <w:rsid w:val="00681D08"/>
    <w:rsid w:val="00684184"/>
    <w:rsid w:val="00690CF7"/>
    <w:rsid w:val="00692386"/>
    <w:rsid w:val="006A1C9B"/>
    <w:rsid w:val="006C50A0"/>
    <w:rsid w:val="006C5FD0"/>
    <w:rsid w:val="006D5CED"/>
    <w:rsid w:val="006D7FCE"/>
    <w:rsid w:val="006E0D3B"/>
    <w:rsid w:val="006E24AA"/>
    <w:rsid w:val="006E3778"/>
    <w:rsid w:val="006E75C9"/>
    <w:rsid w:val="006F0EF3"/>
    <w:rsid w:val="006F1534"/>
    <w:rsid w:val="006F647B"/>
    <w:rsid w:val="00700CAE"/>
    <w:rsid w:val="00706E30"/>
    <w:rsid w:val="007074F8"/>
    <w:rsid w:val="0071297A"/>
    <w:rsid w:val="007137E1"/>
    <w:rsid w:val="00716272"/>
    <w:rsid w:val="00716E92"/>
    <w:rsid w:val="00744B5A"/>
    <w:rsid w:val="0074684C"/>
    <w:rsid w:val="007511A7"/>
    <w:rsid w:val="00752BF6"/>
    <w:rsid w:val="00762058"/>
    <w:rsid w:val="00772D0A"/>
    <w:rsid w:val="007754ED"/>
    <w:rsid w:val="00776B07"/>
    <w:rsid w:val="00776C0A"/>
    <w:rsid w:val="00777F22"/>
    <w:rsid w:val="007836D3"/>
    <w:rsid w:val="0079346D"/>
    <w:rsid w:val="007949FF"/>
    <w:rsid w:val="007A3999"/>
    <w:rsid w:val="007B6759"/>
    <w:rsid w:val="007C35BB"/>
    <w:rsid w:val="007D045F"/>
    <w:rsid w:val="007D4218"/>
    <w:rsid w:val="007D67C1"/>
    <w:rsid w:val="007E2F16"/>
    <w:rsid w:val="007E7869"/>
    <w:rsid w:val="007F1FAD"/>
    <w:rsid w:val="007F4BA6"/>
    <w:rsid w:val="0080174D"/>
    <w:rsid w:val="00801752"/>
    <w:rsid w:val="00806C7C"/>
    <w:rsid w:val="00811044"/>
    <w:rsid w:val="008126AE"/>
    <w:rsid w:val="00815224"/>
    <w:rsid w:val="0081798B"/>
    <w:rsid w:val="00820B5B"/>
    <w:rsid w:val="00823BF5"/>
    <w:rsid w:val="00837034"/>
    <w:rsid w:val="00850796"/>
    <w:rsid w:val="0085247B"/>
    <w:rsid w:val="008549D5"/>
    <w:rsid w:val="00857C2C"/>
    <w:rsid w:val="008678F7"/>
    <w:rsid w:val="00871FC2"/>
    <w:rsid w:val="0087458B"/>
    <w:rsid w:val="008810D6"/>
    <w:rsid w:val="0088178D"/>
    <w:rsid w:val="0089244E"/>
    <w:rsid w:val="008A3A31"/>
    <w:rsid w:val="008A7789"/>
    <w:rsid w:val="008B21FC"/>
    <w:rsid w:val="008B2B05"/>
    <w:rsid w:val="008B3853"/>
    <w:rsid w:val="008B5472"/>
    <w:rsid w:val="008C664F"/>
    <w:rsid w:val="008D3802"/>
    <w:rsid w:val="008D47FC"/>
    <w:rsid w:val="008D7F92"/>
    <w:rsid w:val="008E0310"/>
    <w:rsid w:val="008F23AD"/>
    <w:rsid w:val="008F295B"/>
    <w:rsid w:val="00903461"/>
    <w:rsid w:val="00907E18"/>
    <w:rsid w:val="0091042B"/>
    <w:rsid w:val="00911366"/>
    <w:rsid w:val="0092131A"/>
    <w:rsid w:val="00921653"/>
    <w:rsid w:val="009239D4"/>
    <w:rsid w:val="00933421"/>
    <w:rsid w:val="00941300"/>
    <w:rsid w:val="00943E22"/>
    <w:rsid w:val="00944810"/>
    <w:rsid w:val="009528EF"/>
    <w:rsid w:val="00954A10"/>
    <w:rsid w:val="00960BA3"/>
    <w:rsid w:val="009805DE"/>
    <w:rsid w:val="00997C75"/>
    <w:rsid w:val="009A41D4"/>
    <w:rsid w:val="009B43E9"/>
    <w:rsid w:val="009B5943"/>
    <w:rsid w:val="009C5107"/>
    <w:rsid w:val="009C6948"/>
    <w:rsid w:val="009D29CC"/>
    <w:rsid w:val="009D7A24"/>
    <w:rsid w:val="009E4279"/>
    <w:rsid w:val="009E7CEB"/>
    <w:rsid w:val="00A02D22"/>
    <w:rsid w:val="00A1052B"/>
    <w:rsid w:val="00A1079C"/>
    <w:rsid w:val="00A13B24"/>
    <w:rsid w:val="00A152D8"/>
    <w:rsid w:val="00A160EC"/>
    <w:rsid w:val="00A16319"/>
    <w:rsid w:val="00A2040A"/>
    <w:rsid w:val="00A2466D"/>
    <w:rsid w:val="00A30D94"/>
    <w:rsid w:val="00A3172C"/>
    <w:rsid w:val="00A31CBC"/>
    <w:rsid w:val="00A32511"/>
    <w:rsid w:val="00A3332F"/>
    <w:rsid w:val="00A3765A"/>
    <w:rsid w:val="00A4566E"/>
    <w:rsid w:val="00A67CB3"/>
    <w:rsid w:val="00A7395E"/>
    <w:rsid w:val="00A86C22"/>
    <w:rsid w:val="00A90AED"/>
    <w:rsid w:val="00A951E7"/>
    <w:rsid w:val="00A95468"/>
    <w:rsid w:val="00A96743"/>
    <w:rsid w:val="00AA1927"/>
    <w:rsid w:val="00AA3823"/>
    <w:rsid w:val="00AA6D93"/>
    <w:rsid w:val="00AA7836"/>
    <w:rsid w:val="00AD0217"/>
    <w:rsid w:val="00AF0EA6"/>
    <w:rsid w:val="00AF54F7"/>
    <w:rsid w:val="00B02D89"/>
    <w:rsid w:val="00B04F64"/>
    <w:rsid w:val="00B10BAB"/>
    <w:rsid w:val="00B10EF3"/>
    <w:rsid w:val="00B11347"/>
    <w:rsid w:val="00B168BE"/>
    <w:rsid w:val="00B2323A"/>
    <w:rsid w:val="00B23E8F"/>
    <w:rsid w:val="00B31CF7"/>
    <w:rsid w:val="00B32584"/>
    <w:rsid w:val="00B338E6"/>
    <w:rsid w:val="00B475DC"/>
    <w:rsid w:val="00B62C8A"/>
    <w:rsid w:val="00B63350"/>
    <w:rsid w:val="00B64DC4"/>
    <w:rsid w:val="00B67D50"/>
    <w:rsid w:val="00B709FB"/>
    <w:rsid w:val="00B73828"/>
    <w:rsid w:val="00B7456B"/>
    <w:rsid w:val="00B75EFE"/>
    <w:rsid w:val="00B819E5"/>
    <w:rsid w:val="00B8229F"/>
    <w:rsid w:val="00B97262"/>
    <w:rsid w:val="00BA5089"/>
    <w:rsid w:val="00BC3D7B"/>
    <w:rsid w:val="00BC51EF"/>
    <w:rsid w:val="00BE1F6F"/>
    <w:rsid w:val="00BE6043"/>
    <w:rsid w:val="00BF0D7A"/>
    <w:rsid w:val="00BF7808"/>
    <w:rsid w:val="00C02032"/>
    <w:rsid w:val="00C03C50"/>
    <w:rsid w:val="00C04C02"/>
    <w:rsid w:val="00C0671A"/>
    <w:rsid w:val="00C072E1"/>
    <w:rsid w:val="00C07B8A"/>
    <w:rsid w:val="00C157DE"/>
    <w:rsid w:val="00C15EA2"/>
    <w:rsid w:val="00C25D31"/>
    <w:rsid w:val="00C27EC0"/>
    <w:rsid w:val="00C33FA8"/>
    <w:rsid w:val="00C3580C"/>
    <w:rsid w:val="00C46282"/>
    <w:rsid w:val="00C46BA2"/>
    <w:rsid w:val="00C514B7"/>
    <w:rsid w:val="00C53970"/>
    <w:rsid w:val="00C54C1F"/>
    <w:rsid w:val="00C67250"/>
    <w:rsid w:val="00C75EB7"/>
    <w:rsid w:val="00C76B7C"/>
    <w:rsid w:val="00C87596"/>
    <w:rsid w:val="00C92599"/>
    <w:rsid w:val="00CA0EDD"/>
    <w:rsid w:val="00CA1E1F"/>
    <w:rsid w:val="00CB2710"/>
    <w:rsid w:val="00CB4966"/>
    <w:rsid w:val="00CC0373"/>
    <w:rsid w:val="00CC2018"/>
    <w:rsid w:val="00CC5943"/>
    <w:rsid w:val="00CC7841"/>
    <w:rsid w:val="00CD2220"/>
    <w:rsid w:val="00CD6147"/>
    <w:rsid w:val="00CE4F68"/>
    <w:rsid w:val="00CF2B71"/>
    <w:rsid w:val="00CF4A45"/>
    <w:rsid w:val="00CF6119"/>
    <w:rsid w:val="00CF7DB3"/>
    <w:rsid w:val="00D01F3D"/>
    <w:rsid w:val="00D04F91"/>
    <w:rsid w:val="00D0571F"/>
    <w:rsid w:val="00D10D17"/>
    <w:rsid w:val="00D2075A"/>
    <w:rsid w:val="00D245E6"/>
    <w:rsid w:val="00D3046E"/>
    <w:rsid w:val="00D30931"/>
    <w:rsid w:val="00D378D4"/>
    <w:rsid w:val="00D43CE9"/>
    <w:rsid w:val="00D4453C"/>
    <w:rsid w:val="00D534B0"/>
    <w:rsid w:val="00D6537E"/>
    <w:rsid w:val="00D66BF6"/>
    <w:rsid w:val="00D76415"/>
    <w:rsid w:val="00D91181"/>
    <w:rsid w:val="00D94B12"/>
    <w:rsid w:val="00DA06ED"/>
    <w:rsid w:val="00DA27CB"/>
    <w:rsid w:val="00DC21BF"/>
    <w:rsid w:val="00DC49BE"/>
    <w:rsid w:val="00DC5EC8"/>
    <w:rsid w:val="00DC7B49"/>
    <w:rsid w:val="00DD5D22"/>
    <w:rsid w:val="00DE0AEB"/>
    <w:rsid w:val="00DE2472"/>
    <w:rsid w:val="00DE2736"/>
    <w:rsid w:val="00DE5EB2"/>
    <w:rsid w:val="00DE6738"/>
    <w:rsid w:val="00DF0083"/>
    <w:rsid w:val="00DF0F79"/>
    <w:rsid w:val="00DF6BA1"/>
    <w:rsid w:val="00DF70E5"/>
    <w:rsid w:val="00E027AA"/>
    <w:rsid w:val="00E043C5"/>
    <w:rsid w:val="00E07736"/>
    <w:rsid w:val="00E1283F"/>
    <w:rsid w:val="00E16C37"/>
    <w:rsid w:val="00E2285F"/>
    <w:rsid w:val="00E328FA"/>
    <w:rsid w:val="00E3446B"/>
    <w:rsid w:val="00E35C5C"/>
    <w:rsid w:val="00E4055B"/>
    <w:rsid w:val="00E41218"/>
    <w:rsid w:val="00E41F22"/>
    <w:rsid w:val="00E449D7"/>
    <w:rsid w:val="00E624D5"/>
    <w:rsid w:val="00E63BA5"/>
    <w:rsid w:val="00E65304"/>
    <w:rsid w:val="00E70CBC"/>
    <w:rsid w:val="00E76C76"/>
    <w:rsid w:val="00E93922"/>
    <w:rsid w:val="00E9547F"/>
    <w:rsid w:val="00EA3C5E"/>
    <w:rsid w:val="00EB238C"/>
    <w:rsid w:val="00EB2925"/>
    <w:rsid w:val="00EB4DAA"/>
    <w:rsid w:val="00EC0D75"/>
    <w:rsid w:val="00ED5887"/>
    <w:rsid w:val="00ED5E5B"/>
    <w:rsid w:val="00ED75C8"/>
    <w:rsid w:val="00EE09D3"/>
    <w:rsid w:val="00EF2F91"/>
    <w:rsid w:val="00EF35A7"/>
    <w:rsid w:val="00F114F9"/>
    <w:rsid w:val="00F115BE"/>
    <w:rsid w:val="00F1278F"/>
    <w:rsid w:val="00F134F6"/>
    <w:rsid w:val="00F20B03"/>
    <w:rsid w:val="00F2133B"/>
    <w:rsid w:val="00F305B8"/>
    <w:rsid w:val="00F3137F"/>
    <w:rsid w:val="00F3192A"/>
    <w:rsid w:val="00F34BAF"/>
    <w:rsid w:val="00F46B64"/>
    <w:rsid w:val="00F516C2"/>
    <w:rsid w:val="00F57742"/>
    <w:rsid w:val="00F62930"/>
    <w:rsid w:val="00F739B5"/>
    <w:rsid w:val="00F8107B"/>
    <w:rsid w:val="00F85775"/>
    <w:rsid w:val="00F92B64"/>
    <w:rsid w:val="00F945FF"/>
    <w:rsid w:val="00F94833"/>
    <w:rsid w:val="00FA059A"/>
    <w:rsid w:val="00FA24D2"/>
    <w:rsid w:val="00FB432E"/>
    <w:rsid w:val="00FC257A"/>
    <w:rsid w:val="00FC60E5"/>
    <w:rsid w:val="00FD1AF9"/>
    <w:rsid w:val="00FD2DBA"/>
    <w:rsid w:val="00FE1DE1"/>
    <w:rsid w:val="00FE5016"/>
    <w:rsid w:val="00FF0A3A"/>
    <w:rsid w:val="00FF1101"/>
    <w:rsid w:val="00FF34EA"/>
    <w:rsid w:val="00FF57F0"/>
    <w:rsid w:val="00FF72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239CF422"/>
  <w15:chartTrackingRefBased/>
  <w15:docId w15:val="{EC1C42B9-5621-4481-9987-B521E3A4F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s-EC" w:eastAsia="es-EC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semiHidden="1" w:uiPriority="0" w:unhideWhenUsed="1" w:qFormat="1"/>
    <w:lsdException w:name="heading 6" w:semiHidden="1" w:uiPriority="0" w:unhideWhenUsed="1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56E9"/>
    <w:pPr>
      <w:suppressAutoHyphens/>
    </w:pPr>
    <w:rPr>
      <w:sz w:val="24"/>
      <w:szCs w:val="24"/>
      <w:lang w:eastAsia="ar-SA"/>
    </w:rPr>
  </w:style>
  <w:style w:type="paragraph" w:styleId="Ttulo1">
    <w:name w:val="heading 1"/>
    <w:basedOn w:val="Normal"/>
    <w:next w:val="Normal"/>
    <w:qFormat/>
    <w:pPr>
      <w:keepNext/>
      <w:spacing w:before="240" w:after="60"/>
      <w:outlineLvl w:val="0"/>
    </w:pPr>
    <w:rPr>
      <w:rFonts w:ascii="Arial" w:hAnsi="Arial" w:cs="Arial"/>
      <w:b/>
      <w:bCs/>
      <w:kern w:val="1"/>
      <w:sz w:val="32"/>
      <w:szCs w:val="32"/>
    </w:rPr>
  </w:style>
  <w:style w:type="paragraph" w:styleId="Ttulo2">
    <w:name w:val="heading 2"/>
    <w:basedOn w:val="Normal"/>
    <w:next w:val="Normal"/>
    <w:link w:val="Ttulo2Car"/>
    <w:qFormat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Normal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line="360" w:lineRule="auto"/>
      <w:ind w:left="1148" w:firstLine="0"/>
      <w:jc w:val="both"/>
      <w:outlineLvl w:val="3"/>
    </w:pPr>
    <w:rPr>
      <w:rFonts w:ascii="Arial Narrow" w:hAnsi="Arial Narrow" w:cs="Arial"/>
      <w:b/>
      <w:bCs/>
      <w:spacing w:val="20"/>
    </w:rPr>
  </w:style>
  <w:style w:type="paragraph" w:styleId="Ttulo5">
    <w:name w:val="heading 5"/>
    <w:basedOn w:val="Normal"/>
    <w:next w:val="Normal"/>
    <w:link w:val="Ttulo5Car"/>
    <w:qFormat/>
    <w:rsid w:val="00056F13"/>
    <w:pPr>
      <w:widowControl w:val="0"/>
      <w:suppressAutoHyphens w:val="0"/>
      <w:spacing w:before="240" w:after="60" w:line="240" w:lineRule="atLeast"/>
      <w:jc w:val="both"/>
      <w:outlineLvl w:val="4"/>
    </w:pPr>
    <w:rPr>
      <w:rFonts w:ascii="Arial" w:hAnsi="Arial"/>
      <w:sz w:val="22"/>
      <w:szCs w:val="20"/>
      <w:lang w:val="en-US" w:eastAsia="en-US"/>
    </w:rPr>
  </w:style>
  <w:style w:type="paragraph" w:styleId="Ttulo6">
    <w:name w:val="heading 6"/>
    <w:basedOn w:val="Normal"/>
    <w:next w:val="Normal"/>
    <w:link w:val="Ttulo6Car"/>
    <w:qFormat/>
    <w:rsid w:val="00056F13"/>
    <w:pPr>
      <w:widowControl w:val="0"/>
      <w:suppressAutoHyphens w:val="0"/>
      <w:spacing w:before="240" w:after="60" w:line="240" w:lineRule="atLeast"/>
      <w:jc w:val="both"/>
      <w:outlineLvl w:val="5"/>
    </w:pPr>
    <w:rPr>
      <w:rFonts w:ascii="Arial" w:hAnsi="Arial"/>
      <w:i/>
      <w:sz w:val="22"/>
      <w:szCs w:val="20"/>
      <w:lang w:val="en-US" w:eastAsia="en-US"/>
    </w:rPr>
  </w:style>
  <w:style w:type="paragraph" w:styleId="Ttulo7">
    <w:name w:val="heading 7"/>
    <w:basedOn w:val="Normal"/>
    <w:next w:val="Normal"/>
    <w:link w:val="Ttulo7Car"/>
    <w:qFormat/>
    <w:pPr>
      <w:keepNext/>
      <w:numPr>
        <w:ilvl w:val="6"/>
        <w:numId w:val="1"/>
      </w:numPr>
      <w:jc w:val="center"/>
      <w:outlineLvl w:val="6"/>
    </w:pPr>
    <w:rPr>
      <w:rFonts w:ascii="Book Antiqua" w:hAnsi="Book Antiqua" w:cs="Book Antiqua"/>
      <w:b/>
      <w:bCs/>
      <w:sz w:val="40"/>
    </w:rPr>
  </w:style>
  <w:style w:type="paragraph" w:styleId="Ttulo8">
    <w:name w:val="heading 8"/>
    <w:basedOn w:val="Normal"/>
    <w:next w:val="Normal"/>
    <w:link w:val="Ttulo8Car"/>
    <w:qFormat/>
    <w:rsid w:val="00056F13"/>
    <w:pPr>
      <w:widowControl w:val="0"/>
      <w:suppressAutoHyphens w:val="0"/>
      <w:spacing w:before="240" w:after="60" w:line="240" w:lineRule="atLeast"/>
      <w:jc w:val="both"/>
      <w:outlineLvl w:val="7"/>
    </w:pPr>
    <w:rPr>
      <w:rFonts w:ascii="Arial" w:hAnsi="Arial"/>
      <w:i/>
      <w:sz w:val="20"/>
      <w:szCs w:val="20"/>
      <w:lang w:val="en-US" w:eastAsia="en-US"/>
    </w:rPr>
  </w:style>
  <w:style w:type="paragraph" w:styleId="Ttulo9">
    <w:name w:val="heading 9"/>
    <w:basedOn w:val="Normal"/>
    <w:next w:val="Normal"/>
    <w:qFormat/>
    <w:pPr>
      <w:keepNext/>
      <w:numPr>
        <w:ilvl w:val="8"/>
        <w:numId w:val="1"/>
      </w:numPr>
      <w:jc w:val="center"/>
      <w:outlineLvl w:val="8"/>
    </w:pPr>
    <w:rPr>
      <w:rFonts w:ascii="Book Antiqua" w:hAnsi="Book Antiqua" w:cs="Book Antiqua"/>
      <w:b/>
      <w:bCs/>
      <w:sz w:val="2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  <w:rPr>
      <w:rFonts w:ascii="Arial" w:hAnsi="Arial" w:cs="Arial" w:hint="default"/>
      <w:b/>
      <w:i w:val="0"/>
      <w:sz w:val="28"/>
    </w:rPr>
  </w:style>
  <w:style w:type="character" w:customStyle="1" w:styleId="WW8Num1z1">
    <w:name w:val="WW8Num1z1"/>
    <w:rPr>
      <w:rFonts w:ascii="Book Antiqua" w:hAnsi="Book Antiqua" w:cs="Book Antiqua" w:hint="default"/>
      <w:b/>
      <w:i w:val="0"/>
      <w:sz w:val="24"/>
    </w:rPr>
  </w:style>
  <w:style w:type="character" w:customStyle="1" w:styleId="WW8Num1z2">
    <w:name w:val="WW8Num1z2"/>
  </w:style>
  <w:style w:type="character" w:customStyle="1" w:styleId="WW8Num1z3">
    <w:name w:val="WW8Num1z3"/>
    <w:rPr>
      <w:rFonts w:hint="default"/>
    </w:rPr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Wingdings" w:hAnsi="Wingdings" w:cs="Wingdings" w:hint="default"/>
      <w:color w:val="auto"/>
    </w:rPr>
  </w:style>
  <w:style w:type="character" w:customStyle="1" w:styleId="WW8Num2z1">
    <w:name w:val="WW8Num2z1"/>
    <w:rPr>
      <w:rFonts w:ascii="Courier New" w:hAnsi="Courier New" w:cs="Courier New" w:hint="default"/>
      <w:lang w:val="es-ES"/>
    </w:rPr>
  </w:style>
  <w:style w:type="character" w:customStyle="1" w:styleId="WW8Num2z3">
    <w:name w:val="WW8Num2z3"/>
    <w:rPr>
      <w:rFonts w:ascii="Symbol" w:hAnsi="Symbol" w:cs="Symbol" w:hint="default"/>
    </w:rPr>
  </w:style>
  <w:style w:type="character" w:customStyle="1" w:styleId="WW8Num3z0">
    <w:name w:val="WW8Num3z0"/>
    <w:rPr>
      <w:rFonts w:ascii="Symbol" w:hAnsi="Symbol" w:cs="Symbol" w:hint="default"/>
    </w:rPr>
  </w:style>
  <w:style w:type="character" w:customStyle="1" w:styleId="WW8Num3z2">
    <w:name w:val="WW8Num3z2"/>
    <w:rPr>
      <w:rFonts w:ascii="Wingdings" w:hAnsi="Wingdings" w:cs="Wingdings" w:hint="default"/>
    </w:rPr>
  </w:style>
  <w:style w:type="character" w:customStyle="1" w:styleId="WW8Num4z0">
    <w:name w:val="WW8Num4z0"/>
    <w:rPr>
      <w:rFonts w:cs="Book Antiqua" w:hint="default"/>
    </w:rPr>
  </w:style>
  <w:style w:type="character" w:customStyle="1" w:styleId="WW8Num5z0">
    <w:name w:val="WW8Num5z0"/>
    <w:rPr>
      <w:rFonts w:ascii="Wingdings" w:hAnsi="Wingdings" w:cs="Wingdings" w:hint="default"/>
    </w:rPr>
  </w:style>
  <w:style w:type="character" w:customStyle="1" w:styleId="WW8Num6z0">
    <w:name w:val="WW8Num6z0"/>
    <w:rPr>
      <w:rFonts w:ascii="Wingdings" w:hAnsi="Wingdings" w:cs="Wingdings" w:hint="default"/>
      <w:lang w:val="en-GB"/>
    </w:rPr>
  </w:style>
  <w:style w:type="character" w:customStyle="1" w:styleId="WW8Num7z0">
    <w:name w:val="WW8Num7z0"/>
    <w:rPr>
      <w:rFonts w:cs="Book Antiqua" w:hint="default"/>
      <w:b/>
      <w:i w:val="0"/>
      <w:color w:val="auto"/>
    </w:rPr>
  </w:style>
  <w:style w:type="character" w:customStyle="1" w:styleId="WW8Num8z0">
    <w:name w:val="WW8Num8z0"/>
    <w:rPr>
      <w:rFonts w:ascii="Arial" w:hAnsi="Arial" w:cs="Arial" w:hint="default"/>
      <w:b/>
      <w:i w:val="0"/>
      <w:sz w:val="28"/>
    </w:rPr>
  </w:style>
  <w:style w:type="character" w:customStyle="1" w:styleId="WW8Num2z2">
    <w:name w:val="WW8Num2z2"/>
    <w:rPr>
      <w:rFonts w:ascii="Wingdings" w:hAnsi="Wingdings" w:cs="Wingdings" w:hint="default"/>
    </w:rPr>
  </w:style>
  <w:style w:type="character" w:customStyle="1" w:styleId="WW8Num3z1">
    <w:name w:val="WW8Num3z1"/>
    <w:rPr>
      <w:rFonts w:ascii="Courier New" w:hAnsi="Courier New" w:cs="Courier New" w:hint="default"/>
    </w:rPr>
  </w:style>
  <w:style w:type="character" w:customStyle="1" w:styleId="WW8Num4z2">
    <w:name w:val="WW8Num4z2"/>
    <w:rPr>
      <w:rFonts w:ascii="Symbol" w:hAnsi="Symbol" w:cs="Symbol" w:hint="default"/>
    </w:rPr>
  </w:style>
  <w:style w:type="character" w:customStyle="1" w:styleId="WW8Num5z1">
    <w:name w:val="WW8Num5z1"/>
    <w:rPr>
      <w:rFonts w:ascii="Courier New" w:hAnsi="Courier New" w:cs="Courier New" w:hint="default"/>
    </w:rPr>
  </w:style>
  <w:style w:type="character" w:customStyle="1" w:styleId="WW8Num5z3">
    <w:name w:val="WW8Num5z3"/>
    <w:rPr>
      <w:rFonts w:ascii="Symbol" w:hAnsi="Symbol" w:cs="Symbol" w:hint="default"/>
    </w:rPr>
  </w:style>
  <w:style w:type="character" w:customStyle="1" w:styleId="WW8Num6z1">
    <w:name w:val="WW8Num6z1"/>
    <w:rPr>
      <w:rFonts w:ascii="Courier New" w:hAnsi="Courier New" w:cs="Courier New" w:hint="default"/>
    </w:rPr>
  </w:style>
  <w:style w:type="character" w:customStyle="1" w:styleId="WW8Num6z3">
    <w:name w:val="WW8Num6z3"/>
    <w:rPr>
      <w:rFonts w:ascii="Symbol" w:hAnsi="Symbol" w:cs="Symbol" w:hint="default"/>
    </w:rPr>
  </w:style>
  <w:style w:type="character" w:customStyle="1" w:styleId="WW8Num7z1">
    <w:name w:val="WW8Num7z1"/>
  </w:style>
  <w:style w:type="character" w:customStyle="1" w:styleId="WW8Num7z2">
    <w:name w:val="WW8Num7z2"/>
  </w:style>
  <w:style w:type="character" w:customStyle="1" w:styleId="WW8Num7z3">
    <w:name w:val="WW8Num7z3"/>
  </w:style>
  <w:style w:type="character" w:customStyle="1" w:styleId="WW8Num7z4">
    <w:name w:val="WW8Num7z4"/>
  </w:style>
  <w:style w:type="character" w:customStyle="1" w:styleId="WW8Num7z5">
    <w:name w:val="WW8Num7z5"/>
  </w:style>
  <w:style w:type="character" w:customStyle="1" w:styleId="WW8Num7z6">
    <w:name w:val="WW8Num7z6"/>
  </w:style>
  <w:style w:type="character" w:customStyle="1" w:styleId="WW8Num7z7">
    <w:name w:val="WW8Num7z7"/>
  </w:style>
  <w:style w:type="character" w:customStyle="1" w:styleId="WW8Num7z8">
    <w:name w:val="WW8Num7z8"/>
  </w:style>
  <w:style w:type="character" w:customStyle="1" w:styleId="WW8Num8z1">
    <w:name w:val="WW8Num8z1"/>
    <w:rPr>
      <w:rFonts w:ascii="Book Antiqua" w:hAnsi="Book Antiqua" w:cs="Book Antiqua" w:hint="default"/>
      <w:b/>
      <w:i w:val="0"/>
      <w:sz w:val="24"/>
    </w:rPr>
  </w:style>
  <w:style w:type="character" w:customStyle="1" w:styleId="WW8Num8z3">
    <w:name w:val="WW8Num8z3"/>
    <w:rPr>
      <w:rFonts w:hint="default"/>
    </w:rPr>
  </w:style>
  <w:style w:type="character" w:customStyle="1" w:styleId="WW8Num9z0">
    <w:name w:val="WW8Num9z0"/>
    <w:rPr>
      <w:rFonts w:ascii="Wingdings" w:hAnsi="Wingdings" w:cs="Wingdings" w:hint="default"/>
    </w:rPr>
  </w:style>
  <w:style w:type="character" w:customStyle="1" w:styleId="WW8Num9z1">
    <w:name w:val="WW8Num9z1"/>
    <w:rPr>
      <w:rFonts w:ascii="Symbol" w:hAnsi="Symbol" w:cs="Symbol" w:hint="default"/>
    </w:rPr>
  </w:style>
  <w:style w:type="character" w:customStyle="1" w:styleId="WW8Num9z4">
    <w:name w:val="WW8Num9z4"/>
    <w:rPr>
      <w:rFonts w:ascii="Courier New" w:hAnsi="Courier New" w:cs="Courier New" w:hint="default"/>
    </w:rPr>
  </w:style>
  <w:style w:type="character" w:customStyle="1" w:styleId="WW8Num10z0">
    <w:name w:val="WW8Num10z0"/>
    <w:rPr>
      <w:rFonts w:hint="default"/>
      <w:b/>
      <w:i w:val="0"/>
      <w:color w:val="auto"/>
    </w:rPr>
  </w:style>
  <w:style w:type="character" w:customStyle="1" w:styleId="WW8Num10z1">
    <w:name w:val="WW8Num10z1"/>
  </w:style>
  <w:style w:type="character" w:customStyle="1" w:styleId="WW8Num10z2">
    <w:name w:val="WW8Num10z2"/>
  </w:style>
  <w:style w:type="character" w:customStyle="1" w:styleId="WW8Num10z3">
    <w:name w:val="WW8Num10z3"/>
  </w:style>
  <w:style w:type="character" w:customStyle="1" w:styleId="WW8Num10z4">
    <w:name w:val="WW8Num10z4"/>
  </w:style>
  <w:style w:type="character" w:customStyle="1" w:styleId="WW8Num10z5">
    <w:name w:val="WW8Num10z5"/>
  </w:style>
  <w:style w:type="character" w:customStyle="1" w:styleId="WW8Num10z6">
    <w:name w:val="WW8Num10z6"/>
  </w:style>
  <w:style w:type="character" w:customStyle="1" w:styleId="WW8Num10z7">
    <w:name w:val="WW8Num10z7"/>
  </w:style>
  <w:style w:type="character" w:customStyle="1" w:styleId="WW8Num10z8">
    <w:name w:val="WW8Num10z8"/>
  </w:style>
  <w:style w:type="character" w:customStyle="1" w:styleId="WW8Num11z0">
    <w:name w:val="WW8Num11z0"/>
    <w:rPr>
      <w:rFonts w:ascii="Wingdings" w:hAnsi="Wingdings" w:cs="Wingdings" w:hint="default"/>
    </w:rPr>
  </w:style>
  <w:style w:type="character" w:customStyle="1" w:styleId="WW8Num11z1">
    <w:name w:val="WW8Num11z1"/>
    <w:rPr>
      <w:rFonts w:ascii="Courier New" w:hAnsi="Courier New" w:cs="Courier New" w:hint="default"/>
    </w:rPr>
  </w:style>
  <w:style w:type="character" w:customStyle="1" w:styleId="WW8Num11z3">
    <w:name w:val="WW8Num11z3"/>
    <w:rPr>
      <w:rFonts w:ascii="Symbol" w:hAnsi="Symbol" w:cs="Symbol" w:hint="default"/>
    </w:rPr>
  </w:style>
  <w:style w:type="character" w:customStyle="1" w:styleId="WW8Num12z0">
    <w:name w:val="WW8Num12z0"/>
    <w:rPr>
      <w:rFonts w:ascii="Wingdings" w:hAnsi="Wingdings" w:cs="Wingdings" w:hint="default"/>
      <w:color w:val="auto"/>
    </w:rPr>
  </w:style>
  <w:style w:type="character" w:customStyle="1" w:styleId="WW8Num12z1">
    <w:name w:val="WW8Num12z1"/>
    <w:rPr>
      <w:rFonts w:ascii="Courier New" w:hAnsi="Courier New" w:cs="Courier New" w:hint="default"/>
    </w:rPr>
  </w:style>
  <w:style w:type="character" w:customStyle="1" w:styleId="WW8Num12z2">
    <w:name w:val="WW8Num12z2"/>
    <w:rPr>
      <w:rFonts w:ascii="Wingdings" w:hAnsi="Wingdings" w:cs="Wingdings" w:hint="default"/>
    </w:rPr>
  </w:style>
  <w:style w:type="character" w:customStyle="1" w:styleId="WW8Num12z3">
    <w:name w:val="WW8Num12z3"/>
    <w:rPr>
      <w:rFonts w:ascii="Symbol" w:hAnsi="Symbol" w:cs="Symbol" w:hint="default"/>
    </w:rPr>
  </w:style>
  <w:style w:type="character" w:customStyle="1" w:styleId="WW8Num13z0">
    <w:name w:val="WW8Num13z0"/>
    <w:rPr>
      <w:rFonts w:ascii="Book Antiqua" w:hAnsi="Book Antiqua" w:cs="Book Antiqua" w:hint="default"/>
      <w:b/>
      <w:i w:val="0"/>
      <w:sz w:val="24"/>
    </w:rPr>
  </w:style>
  <w:style w:type="character" w:customStyle="1" w:styleId="WW8Num14z0">
    <w:name w:val="WW8Num14z0"/>
    <w:rPr>
      <w:rFonts w:ascii="Wingdings" w:hAnsi="Wingdings" w:cs="Wingdings" w:hint="default"/>
      <w:color w:val="auto"/>
    </w:rPr>
  </w:style>
  <w:style w:type="character" w:customStyle="1" w:styleId="WW8Num14z1">
    <w:name w:val="WW8Num14z1"/>
    <w:rPr>
      <w:rFonts w:ascii="Courier New" w:hAnsi="Courier New" w:cs="Courier New" w:hint="default"/>
    </w:rPr>
  </w:style>
  <w:style w:type="character" w:customStyle="1" w:styleId="WW8Num14z2">
    <w:name w:val="WW8Num14z2"/>
    <w:rPr>
      <w:rFonts w:ascii="Wingdings" w:hAnsi="Wingdings" w:cs="Wingdings" w:hint="default"/>
    </w:rPr>
  </w:style>
  <w:style w:type="character" w:customStyle="1" w:styleId="WW8Num14z3">
    <w:name w:val="WW8Num14z3"/>
    <w:rPr>
      <w:rFonts w:ascii="Symbol" w:hAnsi="Symbol" w:cs="Symbol" w:hint="default"/>
    </w:rPr>
  </w:style>
  <w:style w:type="character" w:customStyle="1" w:styleId="WW8Num15z0">
    <w:name w:val="WW8Num15z0"/>
    <w:rPr>
      <w:rFonts w:hint="default"/>
      <w:b/>
      <w:i w:val="0"/>
      <w:color w:val="auto"/>
    </w:rPr>
  </w:style>
  <w:style w:type="character" w:customStyle="1" w:styleId="WW8Num15z1">
    <w:name w:val="WW8Num15z1"/>
  </w:style>
  <w:style w:type="character" w:customStyle="1" w:styleId="WW8Num15z2">
    <w:name w:val="WW8Num15z2"/>
  </w:style>
  <w:style w:type="character" w:customStyle="1" w:styleId="WW8Num15z3">
    <w:name w:val="WW8Num15z3"/>
  </w:style>
  <w:style w:type="character" w:customStyle="1" w:styleId="WW8Num15z4">
    <w:name w:val="WW8Num15z4"/>
  </w:style>
  <w:style w:type="character" w:customStyle="1" w:styleId="WW8Num15z5">
    <w:name w:val="WW8Num15z5"/>
  </w:style>
  <w:style w:type="character" w:customStyle="1" w:styleId="WW8Num15z6">
    <w:name w:val="WW8Num15z6"/>
  </w:style>
  <w:style w:type="character" w:customStyle="1" w:styleId="WW8Num15z7">
    <w:name w:val="WW8Num15z7"/>
  </w:style>
  <w:style w:type="character" w:customStyle="1" w:styleId="WW8Num15z8">
    <w:name w:val="WW8Num15z8"/>
  </w:style>
  <w:style w:type="character" w:customStyle="1" w:styleId="WW8Num16z0">
    <w:name w:val="WW8Num16z0"/>
    <w:rPr>
      <w:rFonts w:ascii="Wingdings" w:hAnsi="Wingdings" w:cs="Wingdings" w:hint="default"/>
      <w:color w:val="auto"/>
    </w:rPr>
  </w:style>
  <w:style w:type="character" w:customStyle="1" w:styleId="WW8Num16z1">
    <w:name w:val="WW8Num16z1"/>
    <w:rPr>
      <w:rFonts w:ascii="Wingdings" w:hAnsi="Wingdings" w:cs="Wingdings" w:hint="default"/>
    </w:rPr>
  </w:style>
  <w:style w:type="character" w:customStyle="1" w:styleId="WW8Num16z4">
    <w:name w:val="WW8Num16z4"/>
    <w:rPr>
      <w:rFonts w:ascii="Courier New" w:hAnsi="Courier New" w:cs="Courier New" w:hint="default"/>
    </w:rPr>
  </w:style>
  <w:style w:type="character" w:customStyle="1" w:styleId="WW8Num16z6">
    <w:name w:val="WW8Num16z6"/>
    <w:rPr>
      <w:rFonts w:ascii="Symbol" w:hAnsi="Symbol" w:cs="Symbol" w:hint="default"/>
    </w:rPr>
  </w:style>
  <w:style w:type="character" w:customStyle="1" w:styleId="WW8Num17z0">
    <w:name w:val="WW8Num17z0"/>
    <w:rPr>
      <w:rFonts w:hint="default"/>
      <w:b/>
      <w:i w:val="0"/>
      <w:color w:val="auto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rFonts w:hint="default"/>
    </w:rPr>
  </w:style>
  <w:style w:type="character" w:customStyle="1" w:styleId="WW8Num19z0">
    <w:name w:val="WW8Num19z0"/>
    <w:rPr>
      <w:rFonts w:ascii="Symbol" w:hAnsi="Symbol" w:cs="Symbol" w:hint="default"/>
    </w:rPr>
  </w:style>
  <w:style w:type="character" w:customStyle="1" w:styleId="WW8Num19z1">
    <w:name w:val="WW8Num19z1"/>
    <w:rPr>
      <w:rFonts w:ascii="Courier New" w:hAnsi="Courier New" w:cs="Courier New" w:hint="default"/>
    </w:rPr>
  </w:style>
  <w:style w:type="character" w:customStyle="1" w:styleId="WW8Num19z2">
    <w:name w:val="WW8Num19z2"/>
    <w:rPr>
      <w:rFonts w:ascii="Wingdings" w:hAnsi="Wingdings" w:cs="Wingdings" w:hint="default"/>
    </w:rPr>
  </w:style>
  <w:style w:type="character" w:customStyle="1" w:styleId="WW8Num20z0">
    <w:name w:val="WW8Num20z0"/>
    <w:rPr>
      <w:rFonts w:ascii="Book Antiqua" w:hAnsi="Book Antiqua" w:cs="Book Antiqua" w:hint="default"/>
      <w:b/>
      <w:i w:val="0"/>
      <w:color w:val="auto"/>
    </w:rPr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  <w:rPr>
      <w:rFonts w:ascii="Symbol" w:hAnsi="Symbol" w:cs="Symbol" w:hint="default"/>
    </w:rPr>
  </w:style>
  <w:style w:type="character" w:customStyle="1" w:styleId="WW8Num21z1">
    <w:name w:val="WW8Num21z1"/>
    <w:rPr>
      <w:rFonts w:ascii="Courier New" w:hAnsi="Courier New" w:cs="Courier New" w:hint="default"/>
    </w:rPr>
  </w:style>
  <w:style w:type="character" w:customStyle="1" w:styleId="WW8Num21z2">
    <w:name w:val="WW8Num21z2"/>
    <w:rPr>
      <w:rFonts w:ascii="Wingdings" w:hAnsi="Wingdings" w:cs="Wingdings" w:hint="default"/>
    </w:rPr>
  </w:style>
  <w:style w:type="character" w:customStyle="1" w:styleId="Fuentedeprrafopredeter1">
    <w:name w:val="Fuente de párrafo predeter.1"/>
  </w:style>
  <w:style w:type="character" w:styleId="Nmerodepgina">
    <w:name w:val="page number"/>
    <w:basedOn w:val="Fuentedeprrafopredeter1"/>
  </w:style>
  <w:style w:type="character" w:styleId="Hipervnculo">
    <w:name w:val="Hyperlink"/>
    <w:uiPriority w:val="99"/>
    <w:rPr>
      <w:color w:val="0000FF"/>
      <w:u w:val="single"/>
    </w:rPr>
  </w:style>
  <w:style w:type="character" w:customStyle="1" w:styleId="CarCar1">
    <w:name w:val="Car Car1"/>
    <w:rPr>
      <w:sz w:val="24"/>
      <w:szCs w:val="24"/>
      <w:lang w:val="es-ES"/>
    </w:rPr>
  </w:style>
  <w:style w:type="character" w:customStyle="1" w:styleId="CarCar">
    <w:name w:val="Car Car"/>
    <w:rPr>
      <w:sz w:val="24"/>
      <w:szCs w:val="24"/>
      <w:lang w:val="es-ES"/>
    </w:rPr>
  </w:style>
  <w:style w:type="paragraph" w:customStyle="1" w:styleId="Encabezado1">
    <w:name w:val="Encabezado1"/>
    <w:basedOn w:val="Normal"/>
    <w:next w:val="Textoindependiente"/>
    <w:pPr>
      <w:keepNext/>
      <w:spacing w:before="240" w:after="120"/>
    </w:pPr>
    <w:rPr>
      <w:rFonts w:ascii="Arial" w:eastAsia="Microsoft YaHei" w:hAnsi="Arial" w:cs="Mangal"/>
      <w:sz w:val="28"/>
      <w:szCs w:val="28"/>
    </w:rPr>
  </w:style>
  <w:style w:type="paragraph" w:styleId="Textoindependiente">
    <w:name w:val="Body Text"/>
    <w:basedOn w:val="Normal"/>
    <w:pPr>
      <w:jc w:val="both"/>
    </w:pPr>
    <w:rPr>
      <w:rFonts w:ascii="Arial" w:hAnsi="Arial" w:cs="Arial"/>
      <w:lang w:val="es-AR"/>
    </w:rPr>
  </w:style>
  <w:style w:type="paragraph" w:styleId="Lista">
    <w:name w:val="List"/>
    <w:basedOn w:val="Textoindependiente"/>
    <w:rPr>
      <w:rFonts w:cs="Mangal"/>
    </w:rPr>
  </w:style>
  <w:style w:type="paragraph" w:customStyle="1" w:styleId="Etiqueta">
    <w:name w:val="Etiqueta"/>
    <w:basedOn w:val="Normal"/>
    <w:pPr>
      <w:suppressLineNumbers/>
      <w:spacing w:before="120" w:after="120"/>
    </w:pPr>
    <w:rPr>
      <w:rFonts w:cs="Mangal"/>
      <w:i/>
      <w:iCs/>
    </w:rPr>
  </w:style>
  <w:style w:type="paragraph" w:customStyle="1" w:styleId="ndice">
    <w:name w:val="Índice"/>
    <w:basedOn w:val="Normal"/>
    <w:pPr>
      <w:suppressLineNumbers/>
    </w:pPr>
    <w:rPr>
      <w:rFonts w:cs="Mangal"/>
    </w:rPr>
  </w:style>
  <w:style w:type="paragraph" w:styleId="Encabezado">
    <w:name w:val="header"/>
    <w:basedOn w:val="Normal"/>
  </w:style>
  <w:style w:type="paragraph" w:styleId="Piedepgina">
    <w:name w:val="footer"/>
    <w:basedOn w:val="Normal"/>
  </w:style>
  <w:style w:type="paragraph" w:styleId="ndice1">
    <w:name w:val="index 1"/>
    <w:basedOn w:val="Normal"/>
    <w:next w:val="Normal"/>
    <w:pPr>
      <w:ind w:left="240" w:hanging="240"/>
    </w:pPr>
  </w:style>
  <w:style w:type="paragraph" w:styleId="Ttulodendice">
    <w:name w:val="index heading"/>
    <w:basedOn w:val="Normal"/>
    <w:next w:val="ndice1"/>
  </w:style>
  <w:style w:type="paragraph" w:styleId="TDC1">
    <w:name w:val="toc 1"/>
    <w:basedOn w:val="Normal"/>
    <w:next w:val="Normal"/>
    <w:uiPriority w:val="39"/>
    <w:pPr>
      <w:spacing w:before="120" w:after="120"/>
    </w:pPr>
    <w:rPr>
      <w:rFonts w:ascii="Calibri" w:hAnsi="Calibri"/>
      <w:b/>
      <w:bCs/>
      <w:caps/>
      <w:sz w:val="20"/>
      <w:szCs w:val="20"/>
    </w:rPr>
  </w:style>
  <w:style w:type="paragraph" w:styleId="TDC2">
    <w:name w:val="toc 2"/>
    <w:basedOn w:val="Normal"/>
    <w:next w:val="Normal"/>
    <w:uiPriority w:val="39"/>
    <w:pPr>
      <w:ind w:left="240"/>
    </w:pPr>
    <w:rPr>
      <w:rFonts w:ascii="Calibri" w:hAnsi="Calibri"/>
      <w:smallCaps/>
      <w:sz w:val="20"/>
      <w:szCs w:val="20"/>
    </w:rPr>
  </w:style>
  <w:style w:type="paragraph" w:styleId="TDC3">
    <w:name w:val="toc 3"/>
    <w:basedOn w:val="Normal"/>
    <w:next w:val="Normal"/>
    <w:uiPriority w:val="39"/>
    <w:pPr>
      <w:ind w:left="480"/>
    </w:pPr>
    <w:rPr>
      <w:rFonts w:ascii="Calibri" w:hAnsi="Calibri"/>
      <w:i/>
      <w:iCs/>
      <w:sz w:val="20"/>
      <w:szCs w:val="20"/>
    </w:rPr>
  </w:style>
  <w:style w:type="paragraph" w:customStyle="1" w:styleId="Textoindependiente31">
    <w:name w:val="Texto independiente 31"/>
    <w:basedOn w:val="Normal"/>
    <w:rPr>
      <w:rFonts w:ascii="Arial" w:hAnsi="Arial" w:cs="Arial"/>
      <w:i/>
      <w:iCs/>
      <w:color w:val="0000FF"/>
    </w:rPr>
  </w:style>
  <w:style w:type="paragraph" w:customStyle="1" w:styleId="TableText">
    <w:name w:val="Table Text"/>
    <w:basedOn w:val="Normal"/>
    <w:pPr>
      <w:overflowPunct w:val="0"/>
      <w:autoSpaceDE w:val="0"/>
      <w:spacing w:after="120"/>
      <w:textAlignment w:val="baseline"/>
    </w:pPr>
    <w:rPr>
      <w:rFonts w:ascii="Arial" w:hAnsi="Arial" w:cs="Arial"/>
      <w:sz w:val="20"/>
      <w:szCs w:val="20"/>
      <w:lang w:val="en-US"/>
    </w:rPr>
  </w:style>
  <w:style w:type="paragraph" w:customStyle="1" w:styleId="Sangra3detindependiente1">
    <w:name w:val="Sangría 3 de t. independiente1"/>
    <w:basedOn w:val="Normal"/>
    <w:pPr>
      <w:spacing w:line="360" w:lineRule="auto"/>
      <w:ind w:left="426"/>
      <w:jc w:val="both"/>
    </w:pPr>
    <w:rPr>
      <w:rFonts w:ascii="Arial" w:hAnsi="Arial" w:cs="Arial"/>
      <w:sz w:val="22"/>
      <w:szCs w:val="20"/>
    </w:r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styleId="Sangradetextonormal">
    <w:name w:val="Body Text Indent"/>
    <w:basedOn w:val="Normal"/>
    <w:pPr>
      <w:ind w:left="3240" w:hanging="900"/>
      <w:jc w:val="both"/>
    </w:pPr>
    <w:rPr>
      <w:rFonts w:ascii="Book Antiqua" w:hAnsi="Book Antiqua" w:cs="Book Antiqua"/>
      <w:i/>
      <w:color w:val="0000FF"/>
    </w:rPr>
  </w:style>
  <w:style w:type="paragraph" w:customStyle="1" w:styleId="Sangra2detindependiente1">
    <w:name w:val="Sangría 2 de t. independiente1"/>
    <w:basedOn w:val="Normal"/>
    <w:pPr>
      <w:ind w:left="2835"/>
      <w:jc w:val="both"/>
    </w:pPr>
    <w:rPr>
      <w:rFonts w:ascii="Book Antiqua" w:hAnsi="Book Antiqua" w:cs="Book Antiqua"/>
      <w:i/>
      <w:color w:val="0000FF"/>
    </w:rPr>
  </w:style>
  <w:style w:type="paragraph" w:styleId="TDC4">
    <w:name w:val="toc 4"/>
    <w:basedOn w:val="ndice"/>
    <w:pPr>
      <w:suppressLineNumbers w:val="0"/>
      <w:ind w:left="720"/>
    </w:pPr>
    <w:rPr>
      <w:rFonts w:ascii="Calibri" w:hAnsi="Calibri" w:cs="Times New Roman"/>
      <w:sz w:val="18"/>
      <w:szCs w:val="18"/>
    </w:rPr>
  </w:style>
  <w:style w:type="paragraph" w:styleId="TDC5">
    <w:name w:val="toc 5"/>
    <w:basedOn w:val="ndice"/>
    <w:pPr>
      <w:suppressLineNumbers w:val="0"/>
      <w:ind w:left="960"/>
    </w:pPr>
    <w:rPr>
      <w:rFonts w:ascii="Calibri" w:hAnsi="Calibri" w:cs="Times New Roman"/>
      <w:sz w:val="18"/>
      <w:szCs w:val="18"/>
    </w:rPr>
  </w:style>
  <w:style w:type="paragraph" w:styleId="TDC6">
    <w:name w:val="toc 6"/>
    <w:basedOn w:val="ndice"/>
    <w:pPr>
      <w:suppressLineNumbers w:val="0"/>
      <w:ind w:left="1200"/>
    </w:pPr>
    <w:rPr>
      <w:rFonts w:ascii="Calibri" w:hAnsi="Calibri" w:cs="Times New Roman"/>
      <w:sz w:val="18"/>
      <w:szCs w:val="18"/>
    </w:rPr>
  </w:style>
  <w:style w:type="paragraph" w:styleId="TDC7">
    <w:name w:val="toc 7"/>
    <w:basedOn w:val="ndice"/>
    <w:pPr>
      <w:suppressLineNumbers w:val="0"/>
      <w:ind w:left="1440"/>
    </w:pPr>
    <w:rPr>
      <w:rFonts w:ascii="Calibri" w:hAnsi="Calibri" w:cs="Times New Roman"/>
      <w:sz w:val="18"/>
      <w:szCs w:val="18"/>
    </w:rPr>
  </w:style>
  <w:style w:type="paragraph" w:styleId="TDC8">
    <w:name w:val="toc 8"/>
    <w:basedOn w:val="ndice"/>
    <w:pPr>
      <w:suppressLineNumbers w:val="0"/>
      <w:ind w:left="1680"/>
    </w:pPr>
    <w:rPr>
      <w:rFonts w:ascii="Calibri" w:hAnsi="Calibri" w:cs="Times New Roman"/>
      <w:sz w:val="18"/>
      <w:szCs w:val="18"/>
    </w:rPr>
  </w:style>
  <w:style w:type="paragraph" w:styleId="TDC9">
    <w:name w:val="toc 9"/>
    <w:basedOn w:val="ndice"/>
    <w:pPr>
      <w:suppressLineNumbers w:val="0"/>
      <w:ind w:left="1920"/>
    </w:pPr>
    <w:rPr>
      <w:rFonts w:ascii="Calibri" w:hAnsi="Calibri" w:cs="Times New Roman"/>
      <w:sz w:val="18"/>
      <w:szCs w:val="18"/>
    </w:rPr>
  </w:style>
  <w:style w:type="paragraph" w:customStyle="1" w:styleId="ndicel10">
    <w:name w:val="Índicel 10"/>
    <w:basedOn w:val="ndice"/>
    <w:pPr>
      <w:tabs>
        <w:tab w:val="right" w:leader="dot" w:pos="7425"/>
      </w:tabs>
      <w:ind w:left="2547"/>
    </w:p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FF57F0"/>
    <w:rPr>
      <w:rFonts w:ascii="Tahoma" w:hAnsi="Tahoma" w:cs="Tahoma"/>
      <w:sz w:val="16"/>
      <w:szCs w:val="16"/>
    </w:rPr>
  </w:style>
  <w:style w:type="character" w:customStyle="1" w:styleId="MapadeldocumentoCar">
    <w:name w:val="Mapa del documento Car"/>
    <w:link w:val="Mapadeldocumento"/>
    <w:uiPriority w:val="99"/>
    <w:semiHidden/>
    <w:rsid w:val="00FF57F0"/>
    <w:rPr>
      <w:rFonts w:ascii="Tahoma" w:hAnsi="Tahoma" w:cs="Tahoma"/>
      <w:sz w:val="16"/>
      <w:szCs w:val="16"/>
      <w:lang w:eastAsia="ar-SA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9805DE"/>
    <w:pPr>
      <w:spacing w:after="120"/>
      <w:ind w:left="283"/>
    </w:pPr>
    <w:rPr>
      <w:sz w:val="16"/>
      <w:szCs w:val="16"/>
    </w:rPr>
  </w:style>
  <w:style w:type="character" w:customStyle="1" w:styleId="Sangra3detindependienteCar">
    <w:name w:val="Sangría 3 de t. independiente Car"/>
    <w:link w:val="Sangra3detindependiente"/>
    <w:uiPriority w:val="99"/>
    <w:semiHidden/>
    <w:rsid w:val="009805DE"/>
    <w:rPr>
      <w:sz w:val="16"/>
      <w:szCs w:val="16"/>
      <w:lang w:eastAsia="ar-SA"/>
    </w:rPr>
  </w:style>
  <w:style w:type="paragraph" w:customStyle="1" w:styleId="TtulodeTDC">
    <w:name w:val="Título de TDC"/>
    <w:basedOn w:val="Ttulo1"/>
    <w:next w:val="Normal"/>
    <w:uiPriority w:val="39"/>
    <w:semiHidden/>
    <w:unhideWhenUsed/>
    <w:qFormat/>
    <w:rsid w:val="007F1FAD"/>
    <w:pPr>
      <w:keepLines/>
      <w:suppressAutoHyphens w:val="0"/>
      <w:spacing w:before="480" w:after="0" w:line="276" w:lineRule="auto"/>
      <w:outlineLvl w:val="9"/>
    </w:pPr>
    <w:rPr>
      <w:rFonts w:ascii="Cambria" w:hAnsi="Cambria" w:cs="Times New Roman"/>
      <w:color w:val="365F91"/>
      <w:kern w:val="0"/>
      <w:sz w:val="28"/>
      <w:szCs w:val="28"/>
      <w:lang w:eastAsia="en-US"/>
    </w:rPr>
  </w:style>
  <w:style w:type="table" w:styleId="Tablaconcuadrcula">
    <w:name w:val="Table Grid"/>
    <w:basedOn w:val="Tablanormal"/>
    <w:uiPriority w:val="39"/>
    <w:rsid w:val="00F945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C514B7"/>
    <w:pPr>
      <w:suppressAutoHyphens w:val="0"/>
      <w:spacing w:before="100" w:beforeAutospacing="1" w:after="100" w:afterAutospacing="1"/>
    </w:pPr>
    <w:rPr>
      <w:lang w:eastAsia="es-ES"/>
    </w:rPr>
  </w:style>
  <w:style w:type="paragraph" w:styleId="Prrafodelista">
    <w:name w:val="List Paragraph"/>
    <w:basedOn w:val="Normal"/>
    <w:uiPriority w:val="34"/>
    <w:qFormat/>
    <w:rsid w:val="00C514B7"/>
    <w:pPr>
      <w:suppressAutoHyphens w:val="0"/>
      <w:ind w:left="720"/>
      <w:contextualSpacing/>
    </w:pPr>
    <w:rPr>
      <w:lang w:eastAsia="es-ES"/>
    </w:rPr>
  </w:style>
  <w:style w:type="paragraph" w:customStyle="1" w:styleId="listparagraph">
    <w:name w:val="listparagraph"/>
    <w:basedOn w:val="Normal"/>
    <w:rsid w:val="00263FB0"/>
    <w:pPr>
      <w:suppressAutoHyphens w:val="0"/>
      <w:spacing w:line="240" w:lineRule="atLeast"/>
      <w:ind w:left="720"/>
    </w:pPr>
    <w:rPr>
      <w:sz w:val="20"/>
      <w:szCs w:val="20"/>
      <w:lang w:eastAsia="es-ES"/>
    </w:rPr>
  </w:style>
  <w:style w:type="character" w:customStyle="1" w:styleId="Ttulo2Car">
    <w:name w:val="Título 2 Car"/>
    <w:link w:val="Ttulo2"/>
    <w:rsid w:val="00CF6119"/>
    <w:rPr>
      <w:rFonts w:ascii="Arial" w:hAnsi="Arial" w:cs="Arial"/>
      <w:b/>
      <w:bCs/>
      <w:i/>
      <w:iCs/>
      <w:sz w:val="28"/>
      <w:szCs w:val="28"/>
      <w:lang w:eastAsia="ar-SA"/>
    </w:rPr>
  </w:style>
  <w:style w:type="character" w:customStyle="1" w:styleId="Ttulo5Car">
    <w:name w:val="Título 5 Car"/>
    <w:link w:val="Ttulo5"/>
    <w:rsid w:val="00056F13"/>
    <w:rPr>
      <w:rFonts w:ascii="Arial" w:hAnsi="Arial"/>
      <w:sz w:val="22"/>
      <w:lang w:val="en-US" w:eastAsia="en-US"/>
    </w:rPr>
  </w:style>
  <w:style w:type="character" w:customStyle="1" w:styleId="Ttulo6Car">
    <w:name w:val="Título 6 Car"/>
    <w:link w:val="Ttulo6"/>
    <w:rsid w:val="00056F13"/>
    <w:rPr>
      <w:rFonts w:ascii="Arial" w:hAnsi="Arial"/>
      <w:i/>
      <w:sz w:val="22"/>
      <w:lang w:val="en-US" w:eastAsia="en-US"/>
    </w:rPr>
  </w:style>
  <w:style w:type="character" w:customStyle="1" w:styleId="Ttulo8Car">
    <w:name w:val="Título 8 Car"/>
    <w:link w:val="Ttulo8"/>
    <w:rsid w:val="00056F13"/>
    <w:rPr>
      <w:rFonts w:ascii="Arial" w:hAnsi="Arial"/>
      <w:i/>
      <w:lang w:val="en-US" w:eastAsia="en-US"/>
    </w:rPr>
  </w:style>
  <w:style w:type="paragraph" w:customStyle="1" w:styleId="InfoBlue">
    <w:name w:val="InfoBlue"/>
    <w:basedOn w:val="Normal"/>
    <w:next w:val="Textoindependiente"/>
    <w:autoRedefine/>
    <w:rsid w:val="00B23E8F"/>
    <w:pPr>
      <w:widowControl w:val="0"/>
      <w:suppressAutoHyphens w:val="0"/>
      <w:spacing w:line="240" w:lineRule="atLeast"/>
      <w:jc w:val="both"/>
    </w:pPr>
    <w:rPr>
      <w:rFonts w:ascii="Arial" w:hAnsi="Arial" w:cs="Arial"/>
      <w:color w:val="548DD4"/>
      <w:sz w:val="22"/>
      <w:szCs w:val="22"/>
      <w:lang w:val="es-CO" w:eastAsia="en-US"/>
    </w:rPr>
  </w:style>
  <w:style w:type="paragraph" w:customStyle="1" w:styleId="ListHeader">
    <w:name w:val="List Header"/>
    <w:next w:val="Normal"/>
    <w:uiPriority w:val="99"/>
    <w:rsid w:val="00B23E8F"/>
    <w:pPr>
      <w:widowControl w:val="0"/>
      <w:shd w:val="clear" w:color="auto" w:fill="FFFFFF"/>
      <w:autoSpaceDE w:val="0"/>
      <w:autoSpaceDN w:val="0"/>
      <w:adjustRightInd w:val="0"/>
    </w:pPr>
    <w:rPr>
      <w:rFonts w:ascii="Arial" w:hAnsi="Arial" w:cs="Arial"/>
      <w:b/>
      <w:bCs/>
      <w:i/>
      <w:iCs/>
      <w:color w:val="0000A0"/>
      <w:u w:color="000000"/>
      <w:shd w:val="clear" w:color="auto" w:fill="FFFFFF"/>
      <w:lang w:val="en-AU" w:eastAsia="es-CO"/>
    </w:rPr>
  </w:style>
  <w:style w:type="paragraph" w:styleId="Sinespaciado">
    <w:name w:val="No Spacing"/>
    <w:uiPriority w:val="1"/>
    <w:qFormat/>
    <w:rsid w:val="00313315"/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Ttulo7Car">
    <w:name w:val="Título 7 Car"/>
    <w:basedOn w:val="Fuentedeprrafopredeter"/>
    <w:link w:val="Ttulo7"/>
    <w:rsid w:val="00B7456B"/>
    <w:rPr>
      <w:rFonts w:ascii="Book Antiqua" w:hAnsi="Book Antiqua" w:cs="Book Antiqua"/>
      <w:b/>
      <w:bCs/>
      <w:sz w:val="40"/>
      <w:szCs w:val="24"/>
      <w:lang w:eastAsia="ar-SA"/>
    </w:rPr>
  </w:style>
  <w:style w:type="paragraph" w:styleId="TtuloTDC">
    <w:name w:val="TOC Heading"/>
    <w:basedOn w:val="Ttulo1"/>
    <w:next w:val="Normal"/>
    <w:uiPriority w:val="39"/>
    <w:unhideWhenUsed/>
    <w:qFormat/>
    <w:rsid w:val="0085247B"/>
    <w:pPr>
      <w:keepLines/>
      <w:suppressAutoHyphens w:val="0"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lang w:eastAsia="es-EC"/>
    </w:rPr>
  </w:style>
  <w:style w:type="character" w:styleId="Mencinsinresolver">
    <w:name w:val="Unresolved Mention"/>
    <w:basedOn w:val="Fuentedeprrafopredeter"/>
    <w:uiPriority w:val="99"/>
    <w:semiHidden/>
    <w:unhideWhenUsed/>
    <w:rsid w:val="00C04C02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C0203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48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6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4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91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8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453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59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2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0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5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28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73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8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00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23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94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04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99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97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96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070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39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807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0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79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2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63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47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696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1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9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63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10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6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6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0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14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914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4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889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18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2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49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46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5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1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42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0289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712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499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743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89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72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3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1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0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6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56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66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7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1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2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34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9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89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3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49473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082381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3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7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8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78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4717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3082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99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6142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0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0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20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image" Target="media/image14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learn.microsoft.com/es-es/sql/ssms/download-sql-server-management-studio-ssms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visualstudio.microsoft.com/es/downloads/" TargetMode="External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AbrahamzzZ/AppBuyWindows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fontTable" Target="fontTable.xml"/><Relationship Id="rId8" Type="http://schemas.openxmlformats.org/officeDocument/2006/relationships/hyperlink" Target="https://www.microsoft.com/es-es/sql-server/sql-server-download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ottaller\producto\01.adm_requerimientos\ERS\ESPECIFICACI&#224;N-DE-REQUERIMIENTOS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B2A6D7-B354-4267-91DF-4D001603A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ESPECIFICACIàN-DE-REQUERIMIENTOS.dot</Template>
  <TotalTime>1242</TotalTime>
  <Pages>15</Pages>
  <Words>1384</Words>
  <Characters>7614</Characters>
  <Application>Microsoft Office Word</Application>
  <DocSecurity>0</DocSecurity>
  <Lines>63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REQUERIMIENTOS</vt:lpstr>
    </vt:vector>
  </TitlesOfParts>
  <Company> </Company>
  <LinksUpToDate>false</LinksUpToDate>
  <CharactersWithSpaces>8981</CharactersWithSpaces>
  <SharedDoc>false</SharedDoc>
  <HLinks>
    <vt:vector size="252" baseType="variant">
      <vt:variant>
        <vt:i4>1179707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_Toc61560587</vt:lpwstr>
      </vt:variant>
      <vt:variant>
        <vt:i4>1245243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_Toc61560586</vt:lpwstr>
      </vt:variant>
      <vt:variant>
        <vt:i4>1048635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_Toc61560585</vt:lpwstr>
      </vt:variant>
      <vt:variant>
        <vt:i4>1114171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_Toc61560584</vt:lpwstr>
      </vt:variant>
      <vt:variant>
        <vt:i4>1441851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_Toc61560583</vt:lpwstr>
      </vt:variant>
      <vt:variant>
        <vt:i4>1507387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_Toc61560582</vt:lpwstr>
      </vt:variant>
      <vt:variant>
        <vt:i4>1310779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_Toc61560581</vt:lpwstr>
      </vt:variant>
      <vt:variant>
        <vt:i4>1376315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_Toc61560580</vt:lpwstr>
      </vt:variant>
      <vt:variant>
        <vt:i4>1835060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_Toc61560579</vt:lpwstr>
      </vt:variant>
      <vt:variant>
        <vt:i4>1900596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_Toc61560578</vt:lpwstr>
      </vt:variant>
      <vt:variant>
        <vt:i4>1179700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_Toc61560577</vt:lpwstr>
      </vt:variant>
      <vt:variant>
        <vt:i4>1245236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_Toc61560576</vt:lpwstr>
      </vt:variant>
      <vt:variant>
        <vt:i4>1048628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_Toc61560575</vt:lpwstr>
      </vt:variant>
      <vt:variant>
        <vt:i4>1114164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_Toc61560574</vt:lpwstr>
      </vt:variant>
      <vt:variant>
        <vt:i4>1441844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_Toc61560573</vt:lpwstr>
      </vt:variant>
      <vt:variant>
        <vt:i4>1507380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_Toc61560572</vt:lpwstr>
      </vt:variant>
      <vt:variant>
        <vt:i4>1310772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_Toc61560571</vt:lpwstr>
      </vt:variant>
      <vt:variant>
        <vt:i4>1376308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_Toc61560570</vt:lpwstr>
      </vt:variant>
      <vt:variant>
        <vt:i4>1835061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_Toc61560569</vt:lpwstr>
      </vt:variant>
      <vt:variant>
        <vt:i4>1900597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_Toc61560568</vt:lpwstr>
      </vt:variant>
      <vt:variant>
        <vt:i4>1179701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_Toc61560567</vt:lpwstr>
      </vt:variant>
      <vt:variant>
        <vt:i4>1245237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_Toc61560566</vt:lpwstr>
      </vt:variant>
      <vt:variant>
        <vt:i4>1048629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_Toc61560565</vt:lpwstr>
      </vt:variant>
      <vt:variant>
        <vt:i4>1114165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_Toc61560564</vt:lpwstr>
      </vt:variant>
      <vt:variant>
        <vt:i4>1441845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_Toc61560563</vt:lpwstr>
      </vt:variant>
      <vt:variant>
        <vt:i4>1507381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_Toc61560562</vt:lpwstr>
      </vt:variant>
      <vt:variant>
        <vt:i4>1310773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_Toc61560561</vt:lpwstr>
      </vt:variant>
      <vt:variant>
        <vt:i4>1376309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_Toc61560560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_Toc61560559</vt:lpwstr>
      </vt:variant>
      <vt:variant>
        <vt:i4>1900598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_Toc61560558</vt:lpwstr>
      </vt:variant>
      <vt:variant>
        <vt:i4>1179702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_Toc61560557</vt:lpwstr>
      </vt:variant>
      <vt:variant>
        <vt:i4>1245238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_Toc61560556</vt:lpwstr>
      </vt:variant>
      <vt:variant>
        <vt:i4>1048630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_Toc61560555</vt:lpwstr>
      </vt:variant>
      <vt:variant>
        <vt:i4>1114166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_Toc61560554</vt:lpwstr>
      </vt:variant>
      <vt:variant>
        <vt:i4>1441846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_Toc61560553</vt:lpwstr>
      </vt:variant>
      <vt:variant>
        <vt:i4>1507382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_Toc61560552</vt:lpwstr>
      </vt:variant>
      <vt:variant>
        <vt:i4>1310774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_Toc61560551</vt:lpwstr>
      </vt:variant>
      <vt:variant>
        <vt:i4>1376310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_Toc61560550</vt:lpwstr>
      </vt:variant>
      <vt:variant>
        <vt:i4>1835063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_Toc61560549</vt:lpwstr>
      </vt:variant>
      <vt:variant>
        <vt:i4>1900599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_Toc61560548</vt:lpwstr>
      </vt:variant>
      <vt:variant>
        <vt:i4>1179703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_Toc61560547</vt:lpwstr>
      </vt:variant>
      <vt:variant>
        <vt:i4>1245239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_Toc61560546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REQUERIMIENTOS</dc:title>
  <dc:subject/>
  <dc:creator>X X</dc:creator>
  <cp:keywords/>
  <cp:lastModifiedBy>Abraham Farfán</cp:lastModifiedBy>
  <cp:revision>101</cp:revision>
  <cp:lastPrinted>1900-01-01T05:00:00Z</cp:lastPrinted>
  <dcterms:created xsi:type="dcterms:W3CDTF">2023-01-10T08:22:00Z</dcterms:created>
  <dcterms:modified xsi:type="dcterms:W3CDTF">2025-01-09T23:57:00Z</dcterms:modified>
</cp:coreProperties>
</file>